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6E741B">
      <w:pPr>
        <w:numPr>
          <w:ilvl w:val="0"/>
          <w:numId w:val="1"/>
        </w:numPr>
        <w:rPr>
          <w:rFonts w:hint="eastAsia"/>
          <w:lang w:val="en-US" w:eastAsia="zh-CN"/>
        </w:rPr>
      </w:pPr>
      <w:bookmarkStart w:id="0" w:name="_GoBack"/>
      <w:bookmarkEnd w:id="0"/>
      <w:r>
        <w:rPr>
          <w:rFonts w:hint="eastAsia"/>
          <w:lang w:val="en-US" w:eastAsia="zh-CN"/>
        </w:rPr>
        <w:t>进入近代后中华民族的磨难与抗争</w:t>
      </w:r>
    </w:p>
    <w:p w14:paraId="392D3169">
      <w:pPr>
        <w:widowControl w:val="0"/>
        <w:numPr>
          <w:ilvl w:val="0"/>
          <w:numId w:val="2"/>
        </w:numPr>
        <w:jc w:val="both"/>
        <w:rPr>
          <w:rFonts w:hint="default"/>
          <w:b/>
          <w:bCs/>
          <w:lang w:val="en-US" w:eastAsia="zh-CN"/>
        </w:rPr>
      </w:pPr>
      <w:r>
        <w:rPr>
          <w:rFonts w:hint="eastAsia"/>
          <w:b/>
          <w:bCs/>
          <w:lang w:val="en-US" w:eastAsia="zh-CN"/>
        </w:rPr>
        <w:t>为什么说鸦片战争是中国近代史的起点？</w:t>
      </w:r>
    </w:p>
    <w:p w14:paraId="0206EC84">
      <w:pPr>
        <w:widowControl w:val="0"/>
        <w:numPr>
          <w:ilvl w:val="0"/>
          <w:numId w:val="3"/>
        </w:numPr>
        <w:jc w:val="both"/>
        <w:rPr>
          <w:rFonts w:hint="eastAsia"/>
          <w:lang w:val="en-US" w:eastAsia="zh-CN"/>
        </w:rPr>
      </w:pPr>
      <w:r>
        <w:rPr>
          <w:rFonts w:hint="eastAsia"/>
          <w:lang w:val="en-US" w:eastAsia="zh-CN"/>
        </w:rPr>
        <w:t>战争后中国的</w:t>
      </w:r>
      <w:r>
        <w:rPr>
          <w:rFonts w:hint="eastAsia"/>
          <w:highlight w:val="yellow"/>
          <w:lang w:val="en-US" w:eastAsia="zh-CN"/>
        </w:rPr>
        <w:t>社会性质</w:t>
      </w:r>
      <w:r>
        <w:rPr>
          <w:rFonts w:hint="eastAsia"/>
          <w:lang w:val="en-US" w:eastAsia="zh-CN"/>
        </w:rPr>
        <w:t>发生了根本性变化，由一个落后封闭但独立自主的封建国家沦为半殖民地半封建社会</w:t>
      </w:r>
    </w:p>
    <w:p w14:paraId="0885EE1F">
      <w:pPr>
        <w:widowControl w:val="0"/>
        <w:numPr>
          <w:ilvl w:val="0"/>
          <w:numId w:val="3"/>
        </w:numPr>
        <w:jc w:val="both"/>
        <w:rPr>
          <w:rFonts w:hint="default"/>
          <w:lang w:val="en-US" w:eastAsia="zh-CN"/>
        </w:rPr>
      </w:pPr>
      <w:r>
        <w:rPr>
          <w:rFonts w:hint="eastAsia"/>
          <w:lang w:val="en-US" w:eastAsia="zh-CN"/>
        </w:rPr>
        <w:t>中国的</w:t>
      </w:r>
      <w:r>
        <w:rPr>
          <w:rFonts w:hint="eastAsia"/>
          <w:highlight w:val="yellow"/>
          <w:lang w:val="en-US" w:eastAsia="zh-CN"/>
        </w:rPr>
        <w:t>社会阶级</w:t>
      </w:r>
      <w:r>
        <w:rPr>
          <w:rFonts w:hint="eastAsia"/>
          <w:lang w:val="en-US" w:eastAsia="zh-CN"/>
        </w:rPr>
        <w:t>发生了变化。战前中国社会主要是两大阶级：地主阶级和农民阶级；战后出现了新兴的资产阶级和无产阶级</w:t>
      </w:r>
    </w:p>
    <w:p w14:paraId="570BD10A">
      <w:pPr>
        <w:widowControl w:val="0"/>
        <w:numPr>
          <w:ilvl w:val="0"/>
          <w:numId w:val="3"/>
        </w:numPr>
        <w:jc w:val="both"/>
        <w:rPr>
          <w:rFonts w:hint="default"/>
          <w:lang w:val="en-US" w:eastAsia="zh-CN"/>
        </w:rPr>
      </w:pPr>
      <w:r>
        <w:rPr>
          <w:rFonts w:hint="eastAsia"/>
          <w:lang w:val="en-US" w:eastAsia="zh-CN"/>
        </w:rPr>
        <w:t>社会</w:t>
      </w:r>
      <w:r>
        <w:rPr>
          <w:rFonts w:hint="eastAsia"/>
          <w:highlight w:val="yellow"/>
          <w:lang w:val="en-US" w:eastAsia="zh-CN"/>
        </w:rPr>
        <w:t>主要矛盾</w:t>
      </w:r>
      <w:r>
        <w:rPr>
          <w:rFonts w:hint="eastAsia"/>
          <w:lang w:val="en-US" w:eastAsia="zh-CN"/>
        </w:rPr>
        <w:t>发生变化。战前中国的主要矛盾是农民阶级与封建地主阶级的矛盾，战后的主要矛盾包括农民阶级与地主阶级的矛盾及中华民族与外来侵略者的矛盾，也就是社会矛盾复杂化</w:t>
      </w:r>
    </w:p>
    <w:p w14:paraId="6BB9494E">
      <w:pPr>
        <w:widowControl w:val="0"/>
        <w:numPr>
          <w:ilvl w:val="0"/>
          <w:numId w:val="0"/>
        </w:numPr>
        <w:jc w:val="both"/>
        <w:rPr>
          <w:rFonts w:hint="default"/>
          <w:lang w:val="en-US" w:eastAsia="zh-CN"/>
        </w:rPr>
      </w:pPr>
      <w:r>
        <w:rPr>
          <w:rFonts w:hint="eastAsia"/>
          <w:b/>
          <w:bCs/>
          <w:lang w:val="en-US" w:eastAsia="zh-CN"/>
        </w:rPr>
        <w:t>近代中国社会主要矛盾和两大历史任务</w:t>
      </w:r>
      <w:r>
        <w:rPr>
          <w:rFonts w:hint="eastAsia"/>
          <w:lang w:val="en-US" w:eastAsia="zh-CN"/>
        </w:rPr>
        <w:t>：</w:t>
      </w:r>
    </w:p>
    <w:p w14:paraId="547D1967">
      <w:pPr>
        <w:widowControl w:val="0"/>
        <w:numPr>
          <w:ilvl w:val="0"/>
          <w:numId w:val="3"/>
        </w:numPr>
        <w:jc w:val="both"/>
        <w:rPr>
          <w:rFonts w:hint="default"/>
          <w:lang w:val="en-US" w:eastAsia="zh-CN"/>
        </w:rPr>
      </w:pPr>
      <w:r>
        <w:rPr>
          <w:rFonts w:hint="eastAsia"/>
          <w:highlight w:val="yellow"/>
          <w:lang w:val="en-US" w:eastAsia="zh-CN"/>
        </w:rPr>
        <w:t>革命任务</w:t>
      </w:r>
      <w:r>
        <w:rPr>
          <w:rFonts w:hint="eastAsia"/>
          <w:lang w:val="en-US" w:eastAsia="zh-CN"/>
        </w:rPr>
        <w:t>发生变化。原先的革命任务是反对本国封建势力，战后则增加了反对外国殖民侵略的任务，革命的性质由传统的农民战争转为旧民族主义战争</w:t>
      </w:r>
    </w:p>
    <w:p w14:paraId="7F7CA981">
      <w:pPr>
        <w:widowControl w:val="0"/>
        <w:numPr>
          <w:ilvl w:val="0"/>
          <w:numId w:val="2"/>
        </w:numPr>
        <w:jc w:val="both"/>
        <w:rPr>
          <w:rFonts w:hint="default"/>
          <w:b/>
          <w:bCs/>
          <w:lang w:val="en-US" w:eastAsia="zh-CN"/>
        </w:rPr>
      </w:pPr>
      <w:r>
        <w:rPr>
          <w:rFonts w:hint="eastAsia"/>
          <w:b/>
          <w:bCs/>
          <w:lang w:val="en-US" w:eastAsia="zh-CN"/>
        </w:rPr>
        <w:t>资本帝国主义的入侵给中国带来了什么？</w:t>
      </w:r>
    </w:p>
    <w:p w14:paraId="394A5BE2">
      <w:pPr>
        <w:widowControl w:val="0"/>
        <w:numPr>
          <w:ilvl w:val="0"/>
          <w:numId w:val="4"/>
        </w:numPr>
        <w:jc w:val="both"/>
        <w:rPr>
          <w:rFonts w:hint="eastAsia"/>
          <w:lang w:val="en-US" w:eastAsia="zh-CN"/>
        </w:rPr>
      </w:pPr>
      <w:r>
        <w:rPr>
          <w:rFonts w:hint="eastAsia"/>
          <w:lang w:val="en-US" w:eastAsia="zh-CN"/>
        </w:rPr>
        <w:t>军事侵略</w:t>
      </w:r>
    </w:p>
    <w:p w14:paraId="2D7DC7F6">
      <w:pPr>
        <w:widowControl w:val="0"/>
        <w:numPr>
          <w:ilvl w:val="0"/>
          <w:numId w:val="0"/>
        </w:numPr>
        <w:jc w:val="both"/>
        <w:rPr>
          <w:rFonts w:hint="default"/>
          <w:lang w:val="en-US" w:eastAsia="zh-CN"/>
        </w:rPr>
      </w:pPr>
      <w:r>
        <w:rPr>
          <w:rFonts w:hint="eastAsia"/>
          <w:lang w:val="en-US" w:eastAsia="zh-CN"/>
        </w:rPr>
        <w:t>发动一系列侵略战争，屠杀中国人民，侵占中国领土，划分势力范围，勒索赔款，抢掠财富，使中国的经济和社会发展受到了严重的阻碍</w:t>
      </w:r>
    </w:p>
    <w:p w14:paraId="681877E8">
      <w:pPr>
        <w:widowControl w:val="0"/>
        <w:numPr>
          <w:ilvl w:val="0"/>
          <w:numId w:val="4"/>
        </w:numPr>
        <w:jc w:val="both"/>
        <w:rPr>
          <w:rFonts w:hint="default"/>
          <w:lang w:val="en-US" w:eastAsia="zh-CN"/>
        </w:rPr>
      </w:pPr>
      <w:r>
        <w:rPr>
          <w:rFonts w:hint="eastAsia"/>
          <w:lang w:val="en-US" w:eastAsia="zh-CN"/>
        </w:rPr>
        <w:t>政治控制</w:t>
      </w:r>
    </w:p>
    <w:p w14:paraId="624887DB">
      <w:pPr>
        <w:widowControl w:val="0"/>
        <w:numPr>
          <w:ilvl w:val="0"/>
          <w:numId w:val="0"/>
        </w:numPr>
        <w:jc w:val="both"/>
        <w:rPr>
          <w:rFonts w:hint="default"/>
          <w:lang w:val="en-US" w:eastAsia="zh-CN"/>
        </w:rPr>
      </w:pPr>
      <w:r>
        <w:rPr>
          <w:rFonts w:hint="eastAsia"/>
          <w:lang w:val="en-US" w:eastAsia="zh-CN"/>
        </w:rPr>
        <w:t>控制中国的内政、外交，镇压人民不再反抗，使中国在政治上不再拥有完整的主权</w:t>
      </w:r>
    </w:p>
    <w:p w14:paraId="52BC727C">
      <w:pPr>
        <w:widowControl w:val="0"/>
        <w:numPr>
          <w:ilvl w:val="0"/>
          <w:numId w:val="4"/>
        </w:numPr>
        <w:jc w:val="both"/>
        <w:rPr>
          <w:rFonts w:hint="default"/>
          <w:lang w:val="en-US" w:eastAsia="zh-CN"/>
        </w:rPr>
      </w:pPr>
      <w:r>
        <w:rPr>
          <w:rFonts w:hint="eastAsia"/>
          <w:lang w:val="en-US" w:eastAsia="zh-CN"/>
        </w:rPr>
        <w:t>经济掠夺</w:t>
      </w:r>
    </w:p>
    <w:p w14:paraId="43CC5F27">
      <w:pPr>
        <w:widowControl w:val="0"/>
        <w:numPr>
          <w:ilvl w:val="0"/>
          <w:numId w:val="0"/>
        </w:numPr>
        <w:jc w:val="both"/>
        <w:rPr>
          <w:rFonts w:hint="default"/>
          <w:lang w:val="en-US" w:eastAsia="zh-CN"/>
        </w:rPr>
      </w:pPr>
      <w:r>
        <w:rPr>
          <w:rFonts w:hint="eastAsia"/>
          <w:lang w:val="en-US" w:eastAsia="zh-CN"/>
        </w:rPr>
        <w:t>通</w:t>
      </w:r>
      <w:r>
        <w:rPr>
          <w:rFonts w:hint="default"/>
          <w:lang w:val="en-US" w:eastAsia="zh-CN"/>
        </w:rPr>
        <w:t>过不平等条约的特权，控制中国的通商口岸，剥夺中国的关税自主权，实行商品倾销和资本输出，操纵中国的经济命脉，使中国在经济上构成了对它们的依附而丧失了自我的独立性，中国被纳入资本主义的世界经济体系，成了西方大国的经济附庸</w:t>
      </w:r>
    </w:p>
    <w:p w14:paraId="348A8E6D">
      <w:pPr>
        <w:widowControl w:val="0"/>
        <w:numPr>
          <w:ilvl w:val="0"/>
          <w:numId w:val="4"/>
        </w:numPr>
        <w:jc w:val="both"/>
        <w:rPr>
          <w:rFonts w:hint="default"/>
          <w:lang w:val="en-US" w:eastAsia="zh-CN"/>
        </w:rPr>
      </w:pPr>
      <w:r>
        <w:rPr>
          <w:rFonts w:hint="eastAsia"/>
          <w:lang w:val="en-US" w:eastAsia="zh-CN"/>
        </w:rPr>
        <w:t>文化渗透</w:t>
      </w:r>
    </w:p>
    <w:p w14:paraId="29C6378C">
      <w:pPr>
        <w:widowControl w:val="0"/>
        <w:numPr>
          <w:ilvl w:val="0"/>
          <w:numId w:val="0"/>
        </w:numPr>
        <w:jc w:val="both"/>
        <w:rPr>
          <w:rFonts w:hint="default"/>
          <w:lang w:val="en-US" w:eastAsia="zh-CN"/>
        </w:rPr>
      </w:pPr>
      <w:r>
        <w:rPr>
          <w:rFonts w:hint="default"/>
          <w:lang w:val="en-US" w:eastAsia="zh-CN"/>
        </w:rPr>
        <w:t>在传教的名义下，对中国进行文化渗透，为侵略中国制造舆论，宣扬殖民主义奴化思想，麻醉中国人民的精神，摧毁中国人的民族自尊心和自信心</w:t>
      </w:r>
    </w:p>
    <w:p w14:paraId="238E8EAD">
      <w:pPr>
        <w:widowControl w:val="0"/>
        <w:numPr>
          <w:ilvl w:val="0"/>
          <w:numId w:val="2"/>
        </w:numPr>
        <w:jc w:val="both"/>
        <w:rPr>
          <w:rFonts w:hint="default"/>
          <w:b/>
          <w:bCs/>
          <w:lang w:val="en-US" w:eastAsia="zh-CN"/>
        </w:rPr>
      </w:pPr>
      <w:r>
        <w:rPr>
          <w:rFonts w:hint="eastAsia"/>
          <w:b/>
          <w:bCs/>
          <w:lang w:val="en-US" w:eastAsia="zh-CN"/>
        </w:rPr>
        <w:t>反对外来侵略的斗争具有什么意义？</w:t>
      </w:r>
    </w:p>
    <w:p w14:paraId="66C79821">
      <w:pPr>
        <w:widowControl w:val="0"/>
        <w:numPr>
          <w:ilvl w:val="0"/>
          <w:numId w:val="5"/>
        </w:numPr>
        <w:jc w:val="both"/>
        <w:rPr>
          <w:rFonts w:hint="default"/>
          <w:b w:val="0"/>
          <w:bCs w:val="0"/>
          <w:lang w:val="en-US" w:eastAsia="zh-CN"/>
        </w:rPr>
      </w:pPr>
      <w:r>
        <w:rPr>
          <w:rFonts w:hint="default"/>
          <w:b w:val="0"/>
          <w:bCs w:val="0"/>
          <w:lang w:val="en-US" w:eastAsia="zh-CN"/>
        </w:rPr>
        <w:t xml:space="preserve">近代中国人民进行的反侵略战争,沉重打击了帝国主义侵华的野心,粉碎了他们瓜分中国和把中国变成完全殖民地的图谋。 </w:t>
      </w:r>
    </w:p>
    <w:p w14:paraId="177CD743">
      <w:pPr>
        <w:widowControl w:val="0"/>
        <w:numPr>
          <w:ilvl w:val="0"/>
          <w:numId w:val="5"/>
        </w:numPr>
        <w:jc w:val="both"/>
        <w:rPr>
          <w:rFonts w:hint="default"/>
          <w:b w:val="0"/>
          <w:bCs w:val="0"/>
          <w:lang w:val="en-US" w:eastAsia="zh-CN"/>
        </w:rPr>
      </w:pPr>
      <w:r>
        <w:rPr>
          <w:rFonts w:hint="default"/>
          <w:b w:val="0"/>
          <w:bCs w:val="0"/>
          <w:lang w:val="en-US" w:eastAsia="zh-CN"/>
        </w:rPr>
        <w:t>近代中国人民进行的反侵略战争,教育了中国人民,振奋了中华民族的民族精神,鼓舞了人民反帝反封建的斗志,大大提高了中国人民的民族觉醒意识。</w:t>
      </w:r>
    </w:p>
    <w:p w14:paraId="45EEB247">
      <w:pPr>
        <w:widowControl w:val="0"/>
        <w:numPr>
          <w:ilvl w:val="0"/>
          <w:numId w:val="2"/>
        </w:numPr>
        <w:jc w:val="both"/>
        <w:rPr>
          <w:rFonts w:hint="default"/>
          <w:b/>
          <w:bCs/>
          <w:lang w:val="en-US" w:eastAsia="zh-CN"/>
        </w:rPr>
      </w:pPr>
      <w:r>
        <w:rPr>
          <w:rFonts w:hint="eastAsia"/>
          <w:b/>
          <w:bCs/>
          <w:lang w:val="en-US" w:eastAsia="zh-CN"/>
        </w:rPr>
        <w:t>反侵略战争失败的根本原因和教训是什么？</w:t>
      </w:r>
    </w:p>
    <w:p w14:paraId="4C51FEE2">
      <w:pPr>
        <w:widowControl w:val="0"/>
        <w:numPr>
          <w:ilvl w:val="0"/>
          <w:numId w:val="0"/>
        </w:numPr>
        <w:jc w:val="both"/>
        <w:rPr>
          <w:rFonts w:hint="eastAsia"/>
          <w:lang w:val="en-US" w:eastAsia="zh-CN"/>
        </w:rPr>
      </w:pPr>
      <w:r>
        <w:rPr>
          <w:rFonts w:hint="eastAsia"/>
          <w:lang w:val="en-US" w:eastAsia="zh-CN"/>
        </w:rPr>
        <w:t>从中国内部因素来分析，主要有以下两个方面：一是社会制度的腐败，二是经济技术的落后。前者是更根本的原因。正是社会制度的腐败，才使得经济技术落后的状况得不到改变。具体分析如下：</w:t>
      </w:r>
    </w:p>
    <w:p w14:paraId="2A32D058">
      <w:pPr>
        <w:widowControl w:val="0"/>
        <w:numPr>
          <w:ilvl w:val="0"/>
          <w:numId w:val="0"/>
        </w:numPr>
        <w:jc w:val="both"/>
        <w:rPr>
          <w:rFonts w:hint="eastAsia"/>
          <w:lang w:val="en-US" w:eastAsia="zh-CN"/>
        </w:rPr>
      </w:pPr>
      <w:r>
        <w:rPr>
          <w:rFonts w:hint="eastAsia"/>
          <w:lang w:val="en-US" w:eastAsia="zh-CN"/>
        </w:rPr>
        <w:t>①社会制度的腐败</w:t>
      </w:r>
    </w:p>
    <w:p w14:paraId="4E813EE0">
      <w:pPr>
        <w:widowControl w:val="0"/>
        <w:numPr>
          <w:ilvl w:val="0"/>
          <w:numId w:val="0"/>
        </w:numPr>
        <w:jc w:val="both"/>
        <w:rPr>
          <w:rFonts w:hint="eastAsia"/>
          <w:lang w:val="en-US" w:eastAsia="zh-CN"/>
        </w:rPr>
      </w:pPr>
      <w:r>
        <w:rPr>
          <w:rFonts w:hint="eastAsia"/>
          <w:lang w:val="en-US" w:eastAsia="zh-CN"/>
        </w:rPr>
        <w:t>近代中国社会政治制度的腐败和清政府的腐朽无能是中国反侵略战争失败的根本原因。由于政治腐败、经济落后和文化保守，一方面使清朝统治阶级封闭自守，妄自尊大，骄奢淫逸，盲目进攻，另一方面又使清军指挥人员在战争面前完全没有应变的能力和心态，不适应近代战争，不少将帅贪生怕死，临阵脱逃，有的甚至出卖国家和民族利益。另外，清政府尤其害怕人民群众，担心人民群众动员起来会危及自身统治，所以不敢发动和依靠人民群众的力量。</w:t>
      </w:r>
    </w:p>
    <w:p w14:paraId="71B4C0AE">
      <w:pPr>
        <w:widowControl w:val="0"/>
        <w:numPr>
          <w:ilvl w:val="0"/>
          <w:numId w:val="0"/>
        </w:numPr>
        <w:jc w:val="both"/>
        <w:rPr>
          <w:rFonts w:hint="eastAsia"/>
          <w:lang w:val="en-US" w:eastAsia="zh-CN"/>
        </w:rPr>
      </w:pPr>
      <w:r>
        <w:rPr>
          <w:rFonts w:hint="eastAsia"/>
          <w:lang w:val="en-US" w:eastAsia="zh-CN"/>
        </w:rPr>
        <w:t>②经济技术的落后</w:t>
      </w:r>
    </w:p>
    <w:p w14:paraId="72E99960">
      <w:pPr>
        <w:widowControl w:val="0"/>
        <w:numPr>
          <w:ilvl w:val="0"/>
          <w:numId w:val="0"/>
        </w:numPr>
        <w:jc w:val="both"/>
        <w:rPr>
          <w:rFonts w:hint="eastAsia"/>
          <w:lang w:val="en-US" w:eastAsia="zh-CN"/>
        </w:rPr>
      </w:pPr>
      <w:r>
        <w:rPr>
          <w:rFonts w:hint="eastAsia"/>
          <w:lang w:val="en-US" w:eastAsia="zh-CN"/>
        </w:rPr>
        <w:t>经济和科学技术的落后，国家综合实力低，特别是经济技术和作战能力的落后，是近代中国反侵略战争失败的另一重要原因。社会政治制度的腐败造成经济技术的落后。当时的英国经历过工业革命，资本主义生产力获得突飞猛进地发展，而中国仍停留在封建自然经济的水平，经济技术的落后直接造成军事装备和军事思想的落后，尽管清朝军队在总兵力上占优势，但是却无力与装备先进和训练有素的敌军作战。</w:t>
      </w:r>
    </w:p>
    <w:p w14:paraId="37B1DD5C">
      <w:pPr>
        <w:widowControl w:val="0"/>
        <w:numPr>
          <w:ilvl w:val="0"/>
          <w:numId w:val="0"/>
        </w:numPr>
        <w:jc w:val="both"/>
        <w:rPr>
          <w:rFonts w:hint="eastAsia"/>
          <w:lang w:val="en-US" w:eastAsia="zh-CN"/>
        </w:rPr>
      </w:pPr>
      <w:r>
        <w:rPr>
          <w:rFonts w:hint="eastAsia"/>
          <w:lang w:val="en-US" w:eastAsia="zh-CN"/>
        </w:rPr>
        <w:t>深刻教训</w:t>
      </w:r>
    </w:p>
    <w:p w14:paraId="2A177EDB">
      <w:pPr>
        <w:widowControl w:val="0"/>
        <w:numPr>
          <w:ilvl w:val="0"/>
          <w:numId w:val="0"/>
        </w:numPr>
        <w:jc w:val="both"/>
        <w:rPr>
          <w:rFonts w:hint="eastAsia"/>
          <w:lang w:val="en-US" w:eastAsia="zh-CN"/>
        </w:rPr>
      </w:pPr>
      <w:r>
        <w:rPr>
          <w:rFonts w:hint="eastAsia"/>
          <w:lang w:val="en-US" w:eastAsia="zh-CN"/>
        </w:rPr>
        <w:t>近代中国反侵略战争的失败给我们留下了深刻的教训，具体分析如下：</w:t>
      </w:r>
    </w:p>
    <w:p w14:paraId="5E4AB223">
      <w:pPr>
        <w:widowControl w:val="0"/>
        <w:numPr>
          <w:ilvl w:val="0"/>
          <w:numId w:val="0"/>
        </w:numPr>
        <w:jc w:val="both"/>
        <w:rPr>
          <w:rFonts w:hint="eastAsia"/>
          <w:lang w:val="en-US" w:eastAsia="zh-CN"/>
        </w:rPr>
      </w:pPr>
      <w:r>
        <w:rPr>
          <w:rFonts w:hint="eastAsia"/>
          <w:lang w:val="en-US" w:eastAsia="zh-CN"/>
        </w:rPr>
        <w:t>①在中国近代，要争取国家独立和民族富强，必须改变帝国主义、封建主义联合统治的半殖民地半封建的社会制度。帝国主义侵略是造成中国人民巨大灾难的根源。与此同时，腐败的清政府也已失去了领导中国人民进行反侵略战争胜利的能力和资格。而清政府之所以丧失了这种能力，从根本上说，是封建专制制度造成的。因此，反对帝国主义侵略，同时又要推翻封建腐朽的封建专制制度，是历史赋予中国人民的两大历史任务。</w:t>
      </w:r>
    </w:p>
    <w:p w14:paraId="705741C8">
      <w:pPr>
        <w:widowControl w:val="0"/>
        <w:numPr>
          <w:ilvl w:val="0"/>
          <w:numId w:val="0"/>
        </w:numPr>
        <w:jc w:val="both"/>
        <w:rPr>
          <w:rFonts w:hint="eastAsia"/>
          <w:lang w:val="en-US" w:eastAsia="zh-CN"/>
        </w:rPr>
      </w:pPr>
      <w:r>
        <w:rPr>
          <w:rFonts w:hint="eastAsia"/>
          <w:lang w:val="en-US" w:eastAsia="zh-CN"/>
        </w:rPr>
        <w:t>②落后就要挨打，要取得反侵略战争的胜利，需要在科学技术方面奋起直追，需要进行现代化建设。但现代化建设的前提是民族独立和人民解放，不推翻帝国主义对中国的反动统治，就没有进行现代化的前提和条件，难以使中国真正强大起来</w:t>
      </w:r>
    </w:p>
    <w:p w14:paraId="2CAB67AD">
      <w:pPr>
        <w:widowControl w:val="0"/>
        <w:numPr>
          <w:ilvl w:val="0"/>
          <w:numId w:val="0"/>
        </w:numPr>
        <w:jc w:val="both"/>
        <w:rPr>
          <w:rFonts w:hint="default"/>
          <w:lang w:val="en-US" w:eastAsia="zh-CN"/>
        </w:rPr>
      </w:pPr>
    </w:p>
    <w:p w14:paraId="41100406">
      <w:pPr>
        <w:numPr>
          <w:ilvl w:val="0"/>
          <w:numId w:val="1"/>
        </w:numPr>
        <w:rPr>
          <w:rFonts w:hint="default"/>
          <w:lang w:val="en-US" w:eastAsia="zh-CN"/>
        </w:rPr>
      </w:pPr>
      <w:r>
        <w:rPr>
          <w:rFonts w:hint="eastAsia"/>
          <w:lang w:val="en-US" w:eastAsia="zh-CN"/>
        </w:rPr>
        <w:t>不同社会力量对国家出路的早期探索</w:t>
      </w:r>
    </w:p>
    <w:p w14:paraId="65775975">
      <w:pPr>
        <w:widowControl w:val="0"/>
        <w:numPr>
          <w:ilvl w:val="0"/>
          <w:numId w:val="6"/>
        </w:numPr>
        <w:jc w:val="both"/>
        <w:rPr>
          <w:rFonts w:hint="eastAsia"/>
          <w:b/>
          <w:bCs/>
          <w:lang w:val="en-US" w:eastAsia="zh-CN"/>
        </w:rPr>
      </w:pPr>
      <w:r>
        <w:rPr>
          <w:rFonts w:hint="eastAsia"/>
          <w:b/>
          <w:bCs/>
          <w:lang w:val="en-US" w:eastAsia="zh-CN"/>
        </w:rPr>
        <w:t>如何认识太平天国农民战争的意义和失败的原因、教训？</w:t>
      </w:r>
    </w:p>
    <w:p w14:paraId="1EFFA02C">
      <w:pPr>
        <w:widowControl w:val="0"/>
        <w:numPr>
          <w:ilvl w:val="0"/>
          <w:numId w:val="0"/>
        </w:numPr>
        <w:jc w:val="both"/>
        <w:rPr>
          <w:rFonts w:hint="eastAsia"/>
          <w:lang w:val="en-US" w:eastAsia="zh-CN"/>
        </w:rPr>
      </w:pPr>
      <w:r>
        <w:rPr>
          <w:rFonts w:hint="eastAsia"/>
          <w:lang w:val="en-US" w:eastAsia="zh-CN"/>
        </w:rPr>
        <w:t>意义:</w:t>
      </w:r>
    </w:p>
    <w:p w14:paraId="74E64BEF">
      <w:pPr>
        <w:widowControl w:val="0"/>
        <w:numPr>
          <w:ilvl w:val="0"/>
          <w:numId w:val="0"/>
        </w:numPr>
        <w:jc w:val="both"/>
        <w:rPr>
          <w:rFonts w:hint="eastAsia"/>
          <w:lang w:val="en-US" w:eastAsia="zh-CN"/>
        </w:rPr>
      </w:pPr>
      <w:r>
        <w:rPr>
          <w:rFonts w:hint="eastAsia"/>
          <w:lang w:val="en-US" w:eastAsia="zh-CN"/>
        </w:rPr>
        <w:t>(1)太平天国起义沉重打击了封建统治阶级,动摇了清王朝封建统治的基础,加速了清王朝的衰败过程</w:t>
      </w:r>
    </w:p>
    <w:p w14:paraId="3D607DA7">
      <w:pPr>
        <w:widowControl w:val="0"/>
        <w:numPr>
          <w:ilvl w:val="0"/>
          <w:numId w:val="0"/>
        </w:numPr>
        <w:jc w:val="both"/>
        <w:rPr>
          <w:rFonts w:hint="eastAsia"/>
          <w:lang w:val="en-US" w:eastAsia="zh-CN"/>
        </w:rPr>
      </w:pPr>
      <w:r>
        <w:rPr>
          <w:rFonts w:hint="eastAsia"/>
          <w:lang w:val="en-US" w:eastAsia="zh-CN"/>
        </w:rPr>
        <w:t>(2)太平天国起义还有力地打击了外国侵略势力,给侵略者应有的教训</w:t>
      </w:r>
    </w:p>
    <w:p w14:paraId="1799D364">
      <w:pPr>
        <w:widowControl w:val="0"/>
        <w:numPr>
          <w:ilvl w:val="0"/>
          <w:numId w:val="0"/>
        </w:numPr>
        <w:jc w:val="both"/>
        <w:rPr>
          <w:rFonts w:hint="eastAsia"/>
          <w:lang w:val="en-US" w:eastAsia="zh-CN"/>
        </w:rPr>
      </w:pPr>
      <w:r>
        <w:rPr>
          <w:rFonts w:hint="eastAsia"/>
          <w:lang w:val="en-US" w:eastAsia="zh-CN"/>
        </w:rPr>
        <w:t>(3)太平天国是中国旧式农民战争的最高峰,具有不同于以往农民战争的新的历史特点</w:t>
      </w:r>
    </w:p>
    <w:p w14:paraId="5F549C1B">
      <w:pPr>
        <w:widowControl w:val="0"/>
        <w:numPr>
          <w:ilvl w:val="0"/>
          <w:numId w:val="0"/>
        </w:numPr>
        <w:jc w:val="both"/>
        <w:rPr>
          <w:rFonts w:hint="eastAsia"/>
          <w:lang w:val="en-US" w:eastAsia="zh-CN"/>
        </w:rPr>
      </w:pPr>
      <w:r>
        <w:rPr>
          <w:rFonts w:hint="eastAsia"/>
          <w:lang w:val="en-US" w:eastAsia="zh-CN"/>
        </w:rPr>
        <w:t>(4)太平天国起义冲击了孔子和儒家经典的正统权威,在一定程度上削弱了封建统治的精神支柱</w:t>
      </w:r>
    </w:p>
    <w:p w14:paraId="715BB5BC">
      <w:pPr>
        <w:widowControl w:val="0"/>
        <w:numPr>
          <w:ilvl w:val="0"/>
          <w:numId w:val="0"/>
        </w:numPr>
        <w:jc w:val="both"/>
        <w:rPr>
          <w:rFonts w:hint="eastAsia"/>
          <w:lang w:val="en-US" w:eastAsia="zh-CN"/>
        </w:rPr>
      </w:pPr>
      <w:r>
        <w:rPr>
          <w:rFonts w:hint="eastAsia"/>
          <w:lang w:val="en-US" w:eastAsia="zh-CN"/>
        </w:rPr>
        <w:t>(5)在19世纪中叶的亚洲民族解放运动中,太平天国起义和其他亚洲国家的民族解放运动汇合在一起,冲击了西方殖民主义者在亚洲的统治。</w:t>
      </w:r>
    </w:p>
    <w:p w14:paraId="1DBEC699">
      <w:pPr>
        <w:widowControl w:val="0"/>
        <w:numPr>
          <w:ilvl w:val="0"/>
          <w:numId w:val="0"/>
        </w:numPr>
        <w:jc w:val="both"/>
        <w:rPr>
          <w:rFonts w:hint="eastAsia"/>
          <w:lang w:val="en-US" w:eastAsia="zh-CN"/>
        </w:rPr>
      </w:pPr>
      <w:r>
        <w:rPr>
          <w:rFonts w:hint="eastAsia"/>
          <w:lang w:val="en-US" w:eastAsia="zh-CN"/>
        </w:rPr>
        <w:t>失败原因:</w:t>
      </w:r>
    </w:p>
    <w:p w14:paraId="1453E73F">
      <w:pPr>
        <w:widowControl w:val="0"/>
        <w:numPr>
          <w:ilvl w:val="0"/>
          <w:numId w:val="0"/>
        </w:numPr>
        <w:jc w:val="both"/>
        <w:rPr>
          <w:rFonts w:hint="eastAsia"/>
          <w:lang w:val="en-US" w:eastAsia="zh-CN"/>
        </w:rPr>
      </w:pPr>
      <w:r>
        <w:rPr>
          <w:rFonts w:hint="eastAsia"/>
          <w:lang w:val="en-US" w:eastAsia="zh-CN"/>
        </w:rPr>
        <w:t>从主观方面看,一是农民阶级的局限性。他们无法从根本上提出完整的、正确的政治纲领和社会改革方案,未能制止和克服领导集团自身腐败现象的滋长,也未能长期保持领导集团的团结,从而大大削弱了太平天国的向心力和战斗力。二是战略上的失误。太平军偏师北伐,孤军深入,分散了兵力。三是在太平天国后期,拜上帝教的思想理论给太平天国起义带来了危害。从客观方面看,中外反动势力勾结起来,联合镇压太平天国。</w:t>
      </w:r>
    </w:p>
    <w:p w14:paraId="57233D2F">
      <w:pPr>
        <w:widowControl w:val="0"/>
        <w:numPr>
          <w:ilvl w:val="0"/>
          <w:numId w:val="0"/>
        </w:numPr>
        <w:jc w:val="both"/>
        <w:rPr>
          <w:rFonts w:hint="eastAsia"/>
          <w:lang w:val="en-US" w:eastAsia="zh-CN"/>
        </w:rPr>
      </w:pPr>
      <w:r>
        <w:rPr>
          <w:rFonts w:hint="eastAsia"/>
          <w:lang w:val="en-US" w:eastAsia="zh-CN"/>
        </w:rPr>
        <w:t>教训:</w:t>
      </w:r>
    </w:p>
    <w:p w14:paraId="37BC0F31">
      <w:pPr>
        <w:widowControl w:val="0"/>
        <w:numPr>
          <w:ilvl w:val="0"/>
          <w:numId w:val="0"/>
        </w:numPr>
        <w:jc w:val="both"/>
        <w:rPr>
          <w:rFonts w:hint="eastAsia"/>
          <w:lang w:val="en-US" w:eastAsia="zh-CN"/>
        </w:rPr>
      </w:pPr>
      <w:r>
        <w:rPr>
          <w:rFonts w:hint="eastAsia"/>
          <w:lang w:val="en-US" w:eastAsia="zh-CN"/>
        </w:rPr>
        <w:t>太平天国起义及其失败表明,在半殖民地半封建的中国,由于受阶级和时代的局限,农民阶级不能担负起领导反帝反封建斗争取得胜利的重任。单纯的农民战</w:t>
      </w:r>
    </w:p>
    <w:p w14:paraId="42A3A5A1">
      <w:pPr>
        <w:widowControl w:val="0"/>
        <w:numPr>
          <w:ilvl w:val="0"/>
          <w:numId w:val="6"/>
        </w:numPr>
        <w:jc w:val="both"/>
        <w:rPr>
          <w:rFonts w:hint="default"/>
          <w:b/>
          <w:bCs/>
          <w:lang w:val="en-US" w:eastAsia="zh-CN"/>
        </w:rPr>
      </w:pPr>
      <w:r>
        <w:rPr>
          <w:rFonts w:hint="eastAsia"/>
          <w:b/>
          <w:bCs/>
          <w:lang w:val="en-US" w:eastAsia="zh-CN"/>
        </w:rPr>
        <w:t>如何认识洋务运动的性质和失败的原因、教训？</w:t>
      </w:r>
    </w:p>
    <w:p w14:paraId="35C96EBF">
      <w:pPr>
        <w:widowControl w:val="0"/>
        <w:numPr>
          <w:ilvl w:val="0"/>
          <w:numId w:val="0"/>
        </w:numPr>
        <w:jc w:val="both"/>
        <w:rPr>
          <w:rFonts w:hint="default"/>
          <w:lang w:val="en-US" w:eastAsia="zh-CN"/>
        </w:rPr>
      </w:pPr>
      <w:r>
        <w:rPr>
          <w:rFonts w:hint="default"/>
          <w:lang w:val="en-US" w:eastAsia="zh-CN"/>
        </w:rPr>
        <w:t>性质：洋务运动是清朝封建统治阶级中的洋务派为了维护清朝的封建统治而实行的一场自救改革运动，既具有进步性，也有落后保守性。</w:t>
      </w:r>
    </w:p>
    <w:p w14:paraId="67B0F1E1">
      <w:pPr>
        <w:widowControl w:val="0"/>
        <w:numPr>
          <w:ilvl w:val="0"/>
          <w:numId w:val="0"/>
        </w:numPr>
        <w:jc w:val="both"/>
        <w:rPr>
          <w:rFonts w:hint="default"/>
          <w:lang w:val="en-US" w:eastAsia="zh-CN"/>
        </w:rPr>
      </w:pPr>
      <w:r>
        <w:rPr>
          <w:rFonts w:hint="default"/>
          <w:lang w:val="en-US" w:eastAsia="zh-CN"/>
        </w:rPr>
        <w:t>失败的原因：</w:t>
      </w:r>
    </w:p>
    <w:p w14:paraId="323CF29C">
      <w:pPr>
        <w:widowControl w:val="0"/>
        <w:numPr>
          <w:ilvl w:val="0"/>
          <w:numId w:val="0"/>
        </w:numPr>
        <w:jc w:val="both"/>
        <w:rPr>
          <w:rFonts w:hint="default"/>
          <w:lang w:val="en-US" w:eastAsia="zh-CN"/>
        </w:rPr>
      </w:pPr>
      <w:r>
        <w:rPr>
          <w:rFonts w:hint="default"/>
          <w:lang w:val="en-US" w:eastAsia="zh-CN"/>
        </w:rPr>
        <w:t>①洋务运动具有封建性。②洋务运动对外国具有依赖性。③洋务企业的管理具有腐朽性。正因如此，洋务运动不可能成为中国摆脱贫弱找出出路，也不可能避免最终失败的命运。</w:t>
      </w:r>
    </w:p>
    <w:p w14:paraId="5313CF3A">
      <w:pPr>
        <w:widowControl w:val="0"/>
        <w:numPr>
          <w:ilvl w:val="0"/>
          <w:numId w:val="0"/>
        </w:numPr>
        <w:jc w:val="both"/>
        <w:rPr>
          <w:rFonts w:hint="default"/>
          <w:lang w:val="en-US" w:eastAsia="zh-CN"/>
        </w:rPr>
      </w:pPr>
      <w:r>
        <w:rPr>
          <w:rFonts w:hint="default"/>
          <w:lang w:val="en-US" w:eastAsia="zh-CN"/>
        </w:rPr>
        <w:t>教训：</w:t>
      </w:r>
    </w:p>
    <w:p w14:paraId="0D8EFE1B">
      <w:pPr>
        <w:widowControl w:val="0"/>
        <w:numPr>
          <w:ilvl w:val="0"/>
          <w:numId w:val="0"/>
        </w:numPr>
        <w:jc w:val="both"/>
        <w:rPr>
          <w:rFonts w:hint="default"/>
          <w:lang w:val="en-US" w:eastAsia="zh-CN"/>
        </w:rPr>
      </w:pPr>
      <w:r>
        <w:rPr>
          <w:rFonts w:hint="default"/>
          <w:lang w:val="en-US" w:eastAsia="zh-CN"/>
        </w:rPr>
        <w:t>①新的生产力是同封建主义的生产关系及其上层建筑不相容的，是不可能在封建主义的压制下充分地发展起来的，故要发展近代企业，要维护民族资本，要想培养洋务人才，要改变封建制度。②西方国家不希望中国真正富强起来，故不可一切依赖外国，需自己独立自主。新企业需要新的管理体制，给予商人一定的发言权，政府干预不要太多，委派技术人员，以营管理。③变革要从根本上进行，要变革到制度层面上，废除落后的封建，学习别人先进的资本主义制度，不能只仅仅停留在器物层面。</w:t>
      </w:r>
    </w:p>
    <w:p w14:paraId="139CC468">
      <w:pPr>
        <w:widowControl w:val="0"/>
        <w:numPr>
          <w:ilvl w:val="0"/>
          <w:numId w:val="6"/>
        </w:numPr>
        <w:jc w:val="both"/>
        <w:rPr>
          <w:rFonts w:hint="default"/>
          <w:b/>
          <w:bCs/>
          <w:lang w:val="en-US" w:eastAsia="zh-CN"/>
        </w:rPr>
      </w:pPr>
      <w:r>
        <w:rPr>
          <w:rFonts w:hint="eastAsia"/>
          <w:b/>
          <w:bCs/>
          <w:lang w:val="en-US" w:eastAsia="zh-CN"/>
        </w:rPr>
        <w:t>如何认识戊戌维新运动的意义和失败的原因、教训？</w:t>
      </w:r>
    </w:p>
    <w:p w14:paraId="50DD8740">
      <w:pPr>
        <w:widowControl w:val="0"/>
        <w:numPr>
          <w:ilvl w:val="0"/>
          <w:numId w:val="0"/>
        </w:numPr>
        <w:jc w:val="both"/>
        <w:rPr>
          <w:rFonts w:hint="default"/>
          <w:lang w:val="en-US" w:eastAsia="zh-CN"/>
        </w:rPr>
      </w:pPr>
      <w:r>
        <w:rPr>
          <w:rFonts w:hint="default"/>
          <w:lang w:val="en-US" w:eastAsia="zh-CN"/>
        </w:rPr>
        <w:t>意义：</w:t>
      </w:r>
    </w:p>
    <w:p w14:paraId="738BB776">
      <w:pPr>
        <w:widowControl w:val="0"/>
        <w:numPr>
          <w:ilvl w:val="0"/>
          <w:numId w:val="0"/>
        </w:numPr>
        <w:jc w:val="both"/>
        <w:rPr>
          <w:rFonts w:hint="default"/>
          <w:lang w:val="en-US" w:eastAsia="zh-CN"/>
        </w:rPr>
      </w:pPr>
      <w:r>
        <w:rPr>
          <w:rFonts w:hint="default"/>
          <w:lang w:val="en-US" w:eastAsia="zh-CN"/>
        </w:rPr>
        <w:t>(1)戊戌维新运动是一次爱国救亡运动。维新派在民族危亡的关键时刻，高举救亡图存的旗帜，要求通过变法，发展资本主义，使中国走上富强之路。维新派的政治实践和思想理论，不仅贯穿着强烈的爱国主义精神，而且推动了中华民族的觉醒。</w:t>
      </w:r>
    </w:p>
    <w:p w14:paraId="54E841F3">
      <w:pPr>
        <w:widowControl w:val="0"/>
        <w:numPr>
          <w:ilvl w:val="0"/>
          <w:numId w:val="0"/>
        </w:numPr>
        <w:jc w:val="both"/>
        <w:rPr>
          <w:rFonts w:hint="default"/>
          <w:lang w:val="en-US" w:eastAsia="zh-CN"/>
        </w:rPr>
      </w:pPr>
      <w:r>
        <w:rPr>
          <w:rFonts w:hint="default"/>
          <w:lang w:val="en-US" w:eastAsia="zh-CN"/>
        </w:rPr>
        <w:t>(2)戊戌维新运动是一场资产阶级性质的政治改革运动。维新派鼓吹民权，主张实行君主立宪制，并在政治、经济、文化教育等领域提出了一系列改革措施，这些措施虽然未能生效，但在一定程度上冲击了封建制度。</w:t>
      </w:r>
    </w:p>
    <w:p w14:paraId="794A38C3">
      <w:pPr>
        <w:widowControl w:val="0"/>
        <w:numPr>
          <w:ilvl w:val="0"/>
          <w:numId w:val="0"/>
        </w:numPr>
        <w:jc w:val="both"/>
        <w:rPr>
          <w:rFonts w:hint="default"/>
          <w:lang w:val="en-US" w:eastAsia="zh-CN"/>
        </w:rPr>
      </w:pPr>
      <w:r>
        <w:rPr>
          <w:rFonts w:hint="default"/>
          <w:lang w:val="en-US" w:eastAsia="zh-CN"/>
        </w:rPr>
        <w:t>(3)戊戌维新运动也是一场思想启蒙运动。在维新运动期间，维新派通过组织学会、创办报刊、翻译西书、开办学堂，大力传播西方资产阶级的社会政治学说和自然科学知识．宣传自由平等、社会进化观念，批判封建君权和封建纲常伦理，开阔了人们的视野，解放了人们的思想。在维新派的推动下，文化界还形成了广泛的文化革新运动，而且维新派在改革社会风习方面也做了许多工作。</w:t>
      </w:r>
    </w:p>
    <w:p w14:paraId="44BF9855">
      <w:pPr>
        <w:widowControl w:val="0"/>
        <w:numPr>
          <w:ilvl w:val="0"/>
          <w:numId w:val="0"/>
        </w:numPr>
        <w:jc w:val="both"/>
        <w:rPr>
          <w:rFonts w:hint="default"/>
          <w:lang w:val="en-US" w:eastAsia="zh-CN"/>
        </w:rPr>
      </w:pPr>
      <w:r>
        <w:rPr>
          <w:rFonts w:hint="default"/>
          <w:lang w:val="en-US" w:eastAsia="zh-CN"/>
        </w:rPr>
        <w:t>失败原因：</w:t>
      </w:r>
    </w:p>
    <w:p w14:paraId="383BBD7D">
      <w:pPr>
        <w:widowControl w:val="0"/>
        <w:numPr>
          <w:ilvl w:val="0"/>
          <w:numId w:val="0"/>
        </w:numPr>
        <w:jc w:val="both"/>
        <w:rPr>
          <w:rFonts w:hint="default"/>
          <w:lang w:val="en-US" w:eastAsia="zh-CN"/>
        </w:rPr>
      </w:pPr>
      <w:r>
        <w:rPr>
          <w:rFonts w:hint="default"/>
          <w:lang w:val="en-US" w:eastAsia="zh-CN"/>
        </w:rPr>
        <w:t>(1)客观上，维新派的势力非常弱小，将希望寄托在一个没有实权的皇帝身上，而以慈禧太后为首的反对变法的守旧势力却相当强大，新旧力量对比的差距预示着这场运动如履薄冰，难以取胜。</w:t>
      </w:r>
    </w:p>
    <w:p w14:paraId="63BBC201">
      <w:pPr>
        <w:widowControl w:val="0"/>
        <w:numPr>
          <w:ilvl w:val="0"/>
          <w:numId w:val="0"/>
        </w:numPr>
        <w:jc w:val="both"/>
        <w:rPr>
          <w:rFonts w:hint="default"/>
          <w:lang w:val="en-US" w:eastAsia="zh-CN"/>
        </w:rPr>
      </w:pPr>
      <w:r>
        <w:rPr>
          <w:rFonts w:hint="default"/>
          <w:lang w:val="en-US" w:eastAsia="zh-CN"/>
        </w:rPr>
        <w:t>(2)主观上，维新派自身的局限性也是这场运动失败的重要原因，具体表现在以下三个方面：第一，不敢否定封建主义。他们在政治上不敢根本否定封建君主制度，在经济上，虽然要求发展民族资本主义，却未触及封建主义的经济基础——封建土地所有制。第二，对帝国主义抱有幻想。他们虽然大声疾呼救亡图存，却又幻想西方列强能帮助自己变法维新，结果却是处处碰壁。第三，惧怕人民群众。维新派的活动基本上局限于官僚士大夫和知识分子的小圈子。他们不但脱离人民群众，而且惧怕甚至仇视人民群众，因此．运动未能得到人民群众的支持。</w:t>
      </w:r>
    </w:p>
    <w:p w14:paraId="702E3AC6">
      <w:pPr>
        <w:widowControl w:val="0"/>
        <w:numPr>
          <w:ilvl w:val="0"/>
          <w:numId w:val="0"/>
        </w:numPr>
        <w:jc w:val="both"/>
        <w:rPr>
          <w:rFonts w:hint="default"/>
          <w:lang w:val="en-US" w:eastAsia="zh-CN"/>
        </w:rPr>
      </w:pPr>
      <w:r>
        <w:rPr>
          <w:rFonts w:hint="default"/>
          <w:lang w:val="en-US" w:eastAsia="zh-CN"/>
        </w:rPr>
        <w:t>教训：</w:t>
      </w:r>
    </w:p>
    <w:p w14:paraId="1B9417C7">
      <w:pPr>
        <w:widowControl w:val="0"/>
        <w:numPr>
          <w:ilvl w:val="0"/>
          <w:numId w:val="0"/>
        </w:numPr>
        <w:jc w:val="both"/>
        <w:rPr>
          <w:rFonts w:hint="default"/>
          <w:lang w:val="en-US" w:eastAsia="zh-CN"/>
        </w:rPr>
      </w:pPr>
      <w:r>
        <w:rPr>
          <w:rFonts w:hint="default"/>
          <w:lang w:val="en-US" w:eastAsia="zh-CN"/>
        </w:rPr>
        <w:t>戊戌维新运动的失败，不但暴露了中国民族资产阶级的软弱性，同时也说明在半殖民地半封建的旧中国，企图通过统治者走自上而下的改良道路，是根本行不通的。要想争取国家的独立、民主、富强，就必须用革命的手段，推翻帝国主义与封建主义联合统治的半殖民地半封建的社会制度。</w:t>
      </w:r>
    </w:p>
    <w:p w14:paraId="0525DDBD">
      <w:pPr>
        <w:numPr>
          <w:ilvl w:val="0"/>
          <w:numId w:val="1"/>
        </w:numPr>
        <w:rPr>
          <w:rFonts w:hint="default"/>
          <w:lang w:val="en-US" w:eastAsia="zh-CN"/>
        </w:rPr>
      </w:pPr>
      <w:r>
        <w:rPr>
          <w:rFonts w:hint="eastAsia"/>
          <w:lang w:val="en-US" w:eastAsia="zh-CN"/>
        </w:rPr>
        <w:t>辛亥革命与君主专制制度的终结</w:t>
      </w:r>
    </w:p>
    <w:p w14:paraId="612C1C56">
      <w:pPr>
        <w:widowControl w:val="0"/>
        <w:numPr>
          <w:ilvl w:val="0"/>
          <w:numId w:val="7"/>
        </w:numPr>
        <w:jc w:val="both"/>
        <w:rPr>
          <w:rFonts w:hint="eastAsia"/>
          <w:lang w:val="en-US" w:eastAsia="zh-CN"/>
        </w:rPr>
      </w:pPr>
      <w:r>
        <w:rPr>
          <w:rFonts w:hint="eastAsia"/>
          <w:lang w:val="en-US" w:eastAsia="zh-CN"/>
        </w:rPr>
        <w:t>革命派在与改良派论战中是如何论述革命的必要性、正义性、进步性的？</w:t>
      </w:r>
    </w:p>
    <w:p w14:paraId="7C899398">
      <w:pPr>
        <w:widowControl w:val="0"/>
        <w:numPr>
          <w:ilvl w:val="0"/>
          <w:numId w:val="0"/>
        </w:numPr>
        <w:jc w:val="both"/>
        <w:rPr>
          <w:rFonts w:hint="eastAsia"/>
          <w:lang w:val="en-US" w:eastAsia="zh-CN"/>
        </w:rPr>
      </w:pPr>
      <w:r>
        <w:rPr>
          <w:rFonts w:hint="eastAsia"/>
          <w:lang w:val="en-US" w:eastAsia="zh-CN"/>
        </w:rPr>
        <w:t>同盟会成立后,保皇派极度恐慌,大肆诋毁革命。1905—1907年革命派与保皇派之间进行了一场激烈的论战。革命派在论战中论述了革命的必要性、正义性、进步性。</w:t>
      </w:r>
    </w:p>
    <w:p w14:paraId="0D7109DA">
      <w:pPr>
        <w:widowControl w:val="0"/>
        <w:numPr>
          <w:ilvl w:val="0"/>
          <w:numId w:val="0"/>
        </w:numPr>
        <w:jc w:val="both"/>
        <w:rPr>
          <w:rFonts w:hint="eastAsia"/>
          <w:lang w:val="en-US" w:eastAsia="zh-CN"/>
        </w:rPr>
      </w:pPr>
      <w:r>
        <w:rPr>
          <w:rFonts w:hint="eastAsia"/>
          <w:lang w:val="en-US" w:eastAsia="zh-CN"/>
        </w:rPr>
        <w:t>首先,清政府已是帝国主义的“鹰犬”,因此爱国必须革命。只有通过革命,才能“免瓜分之祸”,获得民族独立和社会进步。</w:t>
      </w:r>
    </w:p>
    <w:p w14:paraId="3CE46DA2">
      <w:pPr>
        <w:widowControl w:val="0"/>
        <w:numPr>
          <w:ilvl w:val="0"/>
          <w:numId w:val="0"/>
        </w:numPr>
        <w:jc w:val="both"/>
        <w:rPr>
          <w:rFonts w:hint="eastAsia"/>
          <w:lang w:val="en-US" w:eastAsia="zh-CN"/>
        </w:rPr>
      </w:pPr>
      <w:r>
        <w:rPr>
          <w:rFonts w:hint="eastAsia"/>
          <w:lang w:val="en-US" w:eastAsia="zh-CN"/>
        </w:rPr>
        <w:t>其次,进行革命,固然会有牺牲,但只有革命,才能摆脱清政府所带给人民的痛苦,革命是“救世救人”疗治社会的良药。</w:t>
      </w:r>
    </w:p>
    <w:p w14:paraId="6D5D164A">
      <w:pPr>
        <w:widowControl w:val="0"/>
        <w:numPr>
          <w:ilvl w:val="0"/>
          <w:numId w:val="0"/>
        </w:numPr>
        <w:jc w:val="both"/>
        <w:rPr>
          <w:rFonts w:hint="eastAsia"/>
          <w:lang w:val="en-US" w:eastAsia="zh-CN"/>
        </w:rPr>
      </w:pPr>
      <w:r>
        <w:rPr>
          <w:rFonts w:hint="eastAsia"/>
          <w:lang w:val="en-US" w:eastAsia="zh-CN"/>
        </w:rPr>
        <w:t>再次,革命的目的是为众生谋幸福,革命本身正是为了建设,所以革命虽有牺牲,但必将带来历史的进步。</w:t>
      </w:r>
    </w:p>
    <w:p w14:paraId="08A8B861">
      <w:pPr>
        <w:widowControl w:val="0"/>
        <w:numPr>
          <w:ilvl w:val="0"/>
          <w:numId w:val="7"/>
        </w:numPr>
        <w:jc w:val="both"/>
        <w:rPr>
          <w:rFonts w:hint="default"/>
          <w:lang w:val="en-US" w:eastAsia="zh-CN"/>
        </w:rPr>
      </w:pPr>
      <w:r>
        <w:rPr>
          <w:rFonts w:hint="eastAsia"/>
          <w:lang w:val="en-US" w:eastAsia="zh-CN"/>
        </w:rPr>
        <w:t>为什么说孙中山领导的辛亥革命引起了近代中国的历史性巨大变化？</w:t>
      </w:r>
    </w:p>
    <w:p w14:paraId="1E9DD37D">
      <w:pPr>
        <w:widowControl w:val="0"/>
        <w:numPr>
          <w:ilvl w:val="0"/>
          <w:numId w:val="0"/>
        </w:numPr>
        <w:jc w:val="both"/>
        <w:rPr>
          <w:rFonts w:hint="default"/>
          <w:lang w:val="en-US" w:eastAsia="zh-CN"/>
        </w:rPr>
      </w:pPr>
      <w:r>
        <w:rPr>
          <w:rFonts w:hint="default"/>
          <w:lang w:val="en-US" w:eastAsia="zh-CN"/>
        </w:rPr>
        <w:t>辛亥革命是资产阶级领导的反对君主专制制度、建立资产阶级共和国为目的的革命,是一次比较完整意义上的资产阶级民主革命。在近代史上,辛亥革命是中国人民为救亡图存、振兴中华而奋起革命的一个里程碑,它使中国发生了历史性的巨变,具有伟大的历史意义。</w:t>
      </w:r>
    </w:p>
    <w:p w14:paraId="65C6CAD9">
      <w:pPr>
        <w:widowControl w:val="0"/>
        <w:numPr>
          <w:ilvl w:val="0"/>
          <w:numId w:val="0"/>
        </w:numPr>
        <w:jc w:val="both"/>
        <w:rPr>
          <w:rFonts w:hint="default"/>
          <w:lang w:val="en-US" w:eastAsia="zh-CN"/>
        </w:rPr>
      </w:pPr>
      <w:r>
        <w:rPr>
          <w:rFonts w:hint="default"/>
          <w:lang w:val="en-US" w:eastAsia="zh-CN"/>
        </w:rPr>
        <w:t>第一,推翻了清王朝的统治,沉重的打击了中外反动势力,使中国反动统治者在政治上乱了阵脚。</w:t>
      </w:r>
    </w:p>
    <w:p w14:paraId="2A74C7F8">
      <w:pPr>
        <w:widowControl w:val="0"/>
        <w:numPr>
          <w:ilvl w:val="0"/>
          <w:numId w:val="0"/>
        </w:numPr>
        <w:jc w:val="both"/>
        <w:rPr>
          <w:rFonts w:hint="default"/>
          <w:lang w:val="en-US" w:eastAsia="zh-CN"/>
        </w:rPr>
      </w:pPr>
      <w:r>
        <w:rPr>
          <w:rFonts w:hint="default"/>
          <w:lang w:val="en-US" w:eastAsia="zh-CN"/>
        </w:rPr>
        <w:t>第二,辛亥革命结束了中国两千多年的封建君主专制制度,建立了中国历史上第一个资产阶级共和政府,使民主共和观念开始深入人心。</w:t>
      </w:r>
    </w:p>
    <w:p w14:paraId="7485B333">
      <w:pPr>
        <w:widowControl w:val="0"/>
        <w:numPr>
          <w:ilvl w:val="0"/>
          <w:numId w:val="0"/>
        </w:numPr>
        <w:jc w:val="both"/>
        <w:rPr>
          <w:rFonts w:hint="default"/>
          <w:lang w:val="en-US" w:eastAsia="zh-CN"/>
        </w:rPr>
      </w:pPr>
      <w:r>
        <w:rPr>
          <w:rFonts w:hint="default"/>
          <w:lang w:val="en-US" w:eastAsia="zh-CN"/>
        </w:rPr>
        <w:t>第三,辛亥革命是一次思想上的解放。</w:t>
      </w:r>
    </w:p>
    <w:p w14:paraId="68ED9224">
      <w:pPr>
        <w:widowControl w:val="0"/>
        <w:numPr>
          <w:ilvl w:val="0"/>
          <w:numId w:val="0"/>
        </w:numPr>
        <w:jc w:val="both"/>
        <w:rPr>
          <w:rFonts w:hint="default"/>
          <w:lang w:val="en-US" w:eastAsia="zh-CN"/>
        </w:rPr>
      </w:pPr>
      <w:r>
        <w:rPr>
          <w:rFonts w:hint="default"/>
          <w:lang w:val="en-US" w:eastAsia="zh-CN"/>
        </w:rPr>
        <w:t>第四,辛亥革命促使社会经济、思想习惯和社会风俗等方面发生了新的积极变化。</w:t>
      </w:r>
    </w:p>
    <w:p w14:paraId="32D89C2F">
      <w:pPr>
        <w:widowControl w:val="0"/>
        <w:numPr>
          <w:ilvl w:val="0"/>
          <w:numId w:val="0"/>
        </w:numPr>
        <w:jc w:val="both"/>
        <w:rPr>
          <w:rFonts w:hint="default"/>
          <w:lang w:val="en-US" w:eastAsia="zh-CN"/>
        </w:rPr>
      </w:pPr>
      <w:r>
        <w:rPr>
          <w:rFonts w:hint="default"/>
          <w:lang w:val="en-US" w:eastAsia="zh-CN"/>
        </w:rPr>
        <w:t>第五,辛亥革命推动了亚洲各国民族解放运动的高涨。</w:t>
      </w:r>
    </w:p>
    <w:p w14:paraId="040AE796">
      <w:pPr>
        <w:widowControl w:val="0"/>
        <w:numPr>
          <w:ilvl w:val="0"/>
          <w:numId w:val="7"/>
        </w:numPr>
        <w:jc w:val="both"/>
        <w:rPr>
          <w:rFonts w:hint="default"/>
          <w:lang w:val="en-US" w:eastAsia="zh-CN"/>
        </w:rPr>
      </w:pPr>
      <w:r>
        <w:rPr>
          <w:rFonts w:hint="eastAsia"/>
          <w:lang w:val="en-US" w:eastAsia="zh-CN"/>
        </w:rPr>
        <w:t>辛亥革命为什么会失败？它的失败说明了什么？</w:t>
      </w:r>
    </w:p>
    <w:p w14:paraId="38FC7B90">
      <w:pPr>
        <w:widowControl w:val="0"/>
        <w:numPr>
          <w:ilvl w:val="0"/>
          <w:numId w:val="0"/>
        </w:numPr>
        <w:jc w:val="both"/>
        <w:rPr>
          <w:rFonts w:hint="default"/>
          <w:lang w:val="en-US" w:eastAsia="zh-CN"/>
        </w:rPr>
      </w:pPr>
      <w:r>
        <w:rPr>
          <w:rFonts w:hint="default"/>
          <w:lang w:val="en-US" w:eastAsia="zh-CN"/>
        </w:rPr>
        <w:t>主观原因：</w:t>
      </w:r>
    </w:p>
    <w:p w14:paraId="58A26FD4">
      <w:pPr>
        <w:widowControl w:val="0"/>
        <w:numPr>
          <w:ilvl w:val="0"/>
          <w:numId w:val="0"/>
        </w:numPr>
        <w:jc w:val="both"/>
        <w:rPr>
          <w:rFonts w:hint="default"/>
          <w:lang w:val="en-US" w:eastAsia="zh-CN"/>
        </w:rPr>
      </w:pPr>
      <w:r>
        <w:rPr>
          <w:rFonts w:hint="default"/>
          <w:lang w:val="en-US" w:eastAsia="zh-CN"/>
        </w:rPr>
        <w:t>首先，从根本上说，是因为在帝国主义时代，在半殖民地半封建的中国，资本主义的建国方案是行不通的。帝国主义与袁世凯为代表的大地主、大买办以及旧官僚、立宪派一起勾结起来，从外部和内部绞杀了这场革命。</w:t>
      </w:r>
    </w:p>
    <w:p w14:paraId="3CFC623A">
      <w:pPr>
        <w:widowControl w:val="0"/>
        <w:numPr>
          <w:ilvl w:val="0"/>
          <w:numId w:val="0"/>
        </w:numPr>
        <w:jc w:val="both"/>
        <w:rPr>
          <w:rFonts w:hint="default"/>
          <w:lang w:val="en-US" w:eastAsia="zh-CN"/>
        </w:rPr>
      </w:pPr>
      <w:r>
        <w:rPr>
          <w:rFonts w:hint="default"/>
          <w:lang w:val="en-US" w:eastAsia="zh-CN"/>
        </w:rPr>
        <w:t>其次，从主观方面来说，在于它的领导者资产阶级革命派本身存在着许多弱点和错误。第一，没有提出彻底的反帝反封建的革命纲领。第二，不能充分发动和依靠人民群众。第三，不能建立坚强的革命政党，作为团结一切革命力量的强有力的核心说明：中国资产阶级革命派的软弱性以及由此而来的辛亥革命的局限性，使辛亥革命难以摆脱失败的命运。辛亥革命只推翻一个清朝政府，而没有推翻帝国主义和封建主义的压迫和剥削，没有完成反帝反封建的根本任务。中国人还需要继续探索救亡图存的新道路。</w:t>
      </w:r>
    </w:p>
    <w:p w14:paraId="0BBA7E13">
      <w:pPr>
        <w:widowControl w:val="0"/>
        <w:numPr>
          <w:ilvl w:val="0"/>
          <w:numId w:val="0"/>
        </w:numPr>
        <w:jc w:val="both"/>
        <w:rPr>
          <w:rFonts w:hint="default"/>
          <w:lang w:val="en-US" w:eastAsia="zh-CN"/>
        </w:rPr>
      </w:pPr>
    </w:p>
    <w:p w14:paraId="67B6A029">
      <w:pPr>
        <w:numPr>
          <w:ilvl w:val="0"/>
          <w:numId w:val="1"/>
        </w:numPr>
        <w:rPr>
          <w:rFonts w:hint="default"/>
          <w:lang w:val="en-US" w:eastAsia="zh-CN"/>
        </w:rPr>
      </w:pPr>
      <w:r>
        <w:rPr>
          <w:rFonts w:hint="eastAsia"/>
          <w:lang w:val="en-US" w:eastAsia="zh-CN"/>
        </w:rPr>
        <w:t>中国共产党成立和中国革命新局面</w:t>
      </w:r>
    </w:p>
    <w:p w14:paraId="641407F9">
      <w:pPr>
        <w:widowControl w:val="0"/>
        <w:numPr>
          <w:ilvl w:val="0"/>
          <w:numId w:val="8"/>
        </w:numPr>
        <w:jc w:val="both"/>
        <w:rPr>
          <w:rFonts w:hint="eastAsia"/>
          <w:b/>
          <w:bCs/>
          <w:lang w:val="en-US" w:eastAsia="zh-CN"/>
        </w:rPr>
      </w:pPr>
      <w:r>
        <w:rPr>
          <w:rFonts w:hint="eastAsia"/>
          <w:b/>
          <w:bCs/>
          <w:lang w:val="en-US" w:eastAsia="zh-CN"/>
        </w:rPr>
        <w:t>中国的先进分子为什么和怎样选择了马克思主义？</w:t>
      </w:r>
    </w:p>
    <w:p w14:paraId="44353A25">
      <w:pPr>
        <w:widowControl w:val="0"/>
        <w:numPr>
          <w:ilvl w:val="0"/>
          <w:numId w:val="0"/>
        </w:numPr>
        <w:jc w:val="both"/>
        <w:rPr>
          <w:rFonts w:hint="eastAsia"/>
          <w:lang w:val="en-US" w:eastAsia="zh-CN"/>
        </w:rPr>
      </w:pPr>
      <w:r>
        <w:rPr>
          <w:rFonts w:hint="eastAsia"/>
          <w:lang w:val="en-US" w:eastAsia="zh-CN"/>
        </w:rPr>
        <w:t>（1）斗争实践﹣﹣中国选择马克思主义是近代以来先进中国人向西方探索救国救民真理历史发展的必然结果．农民阶级、地主阶级中的洋务派、资产阶级的维新派、革命派的努力先后失败．</w:t>
      </w:r>
    </w:p>
    <w:p w14:paraId="6293B558">
      <w:pPr>
        <w:widowControl w:val="0"/>
        <w:numPr>
          <w:ilvl w:val="0"/>
          <w:numId w:val="0"/>
        </w:numPr>
        <w:jc w:val="both"/>
        <w:rPr>
          <w:rFonts w:hint="eastAsia"/>
          <w:lang w:val="en-US" w:eastAsia="zh-CN"/>
        </w:rPr>
      </w:pPr>
      <w:r>
        <w:rPr>
          <w:rFonts w:hint="eastAsia"/>
          <w:lang w:val="en-US" w:eastAsia="zh-CN"/>
        </w:rPr>
        <w:t>（2）思想启蒙﹣一五四新文化运动思想启蒙的结果；三次大论战，最终确立了马克思主义在中国革命中的指导思想地位．</w:t>
      </w:r>
    </w:p>
    <w:p w14:paraId="47DAC1A4">
      <w:pPr>
        <w:widowControl w:val="0"/>
        <w:numPr>
          <w:ilvl w:val="0"/>
          <w:numId w:val="0"/>
        </w:numPr>
        <w:jc w:val="both"/>
        <w:rPr>
          <w:rFonts w:hint="eastAsia"/>
          <w:lang w:val="en-US" w:eastAsia="zh-CN"/>
        </w:rPr>
      </w:pPr>
      <w:r>
        <w:rPr>
          <w:rFonts w:hint="eastAsia"/>
          <w:lang w:val="en-US" w:eastAsia="zh-CN"/>
        </w:rPr>
        <w:t>（3）阶级基础一一五四前后工人阶级的壮大及其斗争为中国选择马克思主义提供了阶级基础和实践需求．</w:t>
      </w:r>
    </w:p>
    <w:p w14:paraId="61FC8F53">
      <w:pPr>
        <w:widowControl w:val="0"/>
        <w:numPr>
          <w:ilvl w:val="0"/>
          <w:numId w:val="0"/>
        </w:numPr>
        <w:jc w:val="both"/>
        <w:rPr>
          <w:rFonts w:hint="default"/>
          <w:lang w:val="en-US" w:eastAsia="zh-CN"/>
        </w:rPr>
      </w:pPr>
      <w:r>
        <w:rPr>
          <w:rFonts w:hint="eastAsia"/>
          <w:lang w:val="en-US" w:eastAsia="zh-CN"/>
        </w:rPr>
        <w:t>（4）外来影响﹣-"一战"的影响："一战"充分暴露了资本主义制度的内在矛盾，中国人对资本主义方案产生了怀疑．俄国十月革命的推动：十月革命给陷于彷徨、苦闷的中国人昭示了新的理想目标和建国方案，这就是走俄国人的路，搞社会主义。</w:t>
      </w:r>
    </w:p>
    <w:p w14:paraId="5C0C9399">
      <w:pPr>
        <w:widowControl w:val="0"/>
        <w:numPr>
          <w:ilvl w:val="0"/>
          <w:numId w:val="8"/>
        </w:numPr>
        <w:jc w:val="both"/>
        <w:rPr>
          <w:rFonts w:hint="default"/>
          <w:b/>
          <w:bCs/>
          <w:lang w:val="en-US" w:eastAsia="zh-CN"/>
        </w:rPr>
      </w:pPr>
      <w:r>
        <w:rPr>
          <w:rFonts w:hint="eastAsia"/>
          <w:b/>
          <w:bCs/>
          <w:lang w:val="en-US" w:eastAsia="zh-CN"/>
        </w:rPr>
        <w:t>为什么说中国共产党的成立是“开天辟地的大事变”？</w:t>
      </w:r>
    </w:p>
    <w:p w14:paraId="5745FE27">
      <w:pPr>
        <w:widowControl w:val="0"/>
        <w:numPr>
          <w:ilvl w:val="0"/>
          <w:numId w:val="0"/>
        </w:numPr>
        <w:jc w:val="both"/>
        <w:rPr>
          <w:rFonts w:hint="default"/>
          <w:b/>
          <w:bCs/>
          <w:lang w:val="en-US" w:eastAsia="zh-CN"/>
        </w:rPr>
      </w:pPr>
      <w:r>
        <w:rPr>
          <w:rFonts w:hint="eastAsia"/>
          <w:b/>
          <w:bCs/>
          <w:lang w:val="en-US" w:eastAsia="zh-CN"/>
        </w:rPr>
        <w:t>中国共产党的成立，深刻改变了近代以后中华民族发展的方向和进程，深刻改变了中国人民和中华民族的前途和命运，深刻改变了世界发展的趋势和格局。</w:t>
      </w:r>
    </w:p>
    <w:p w14:paraId="459CB396">
      <w:pPr>
        <w:widowControl w:val="0"/>
        <w:numPr>
          <w:ilvl w:val="0"/>
          <w:numId w:val="0"/>
        </w:numPr>
        <w:jc w:val="both"/>
        <w:rPr>
          <w:rFonts w:hint="default"/>
          <w:b w:val="0"/>
          <w:bCs w:val="0"/>
          <w:lang w:val="en-US" w:eastAsia="zh-CN"/>
        </w:rPr>
      </w:pPr>
      <w:r>
        <w:rPr>
          <w:rFonts w:hint="default"/>
          <w:b w:val="0"/>
          <w:bCs w:val="0"/>
          <w:lang w:val="en-US" w:eastAsia="zh-CN"/>
        </w:rPr>
        <w:t>1、中国共产党的成立使中国革命有了坚强的领导核心。此前的资产阶级政党不能形成坚强的领导核心，是中国革命失败的原因之一；自从有了共产党，才领导中国取得了反帝反封建的新民主主义革命的胜利。</w:t>
      </w:r>
    </w:p>
    <w:p w14:paraId="161720EF">
      <w:pPr>
        <w:widowControl w:val="0"/>
        <w:numPr>
          <w:ilvl w:val="0"/>
          <w:numId w:val="0"/>
        </w:numPr>
        <w:jc w:val="both"/>
        <w:rPr>
          <w:rFonts w:hint="default"/>
          <w:b w:val="0"/>
          <w:bCs w:val="0"/>
          <w:lang w:val="en-US" w:eastAsia="zh-CN"/>
        </w:rPr>
      </w:pPr>
      <w:r>
        <w:rPr>
          <w:rFonts w:hint="default"/>
          <w:b w:val="0"/>
          <w:bCs w:val="0"/>
          <w:lang w:val="en-US" w:eastAsia="zh-CN"/>
        </w:rPr>
        <w:t>2、中国共产党的成立使中国革命有了科学的指导思想。此前的资产阶级革命的指导思想不彻底，不能指导中国革命取得胜利；而共产党的指导思想马克思主义是科学的真理，正是它与中国革命的实践相结合，才指导中国革命取得了成功。</w:t>
      </w:r>
    </w:p>
    <w:p w14:paraId="201552C9">
      <w:pPr>
        <w:widowControl w:val="0"/>
        <w:numPr>
          <w:ilvl w:val="0"/>
          <w:numId w:val="0"/>
        </w:numPr>
        <w:jc w:val="both"/>
        <w:rPr>
          <w:rFonts w:hint="default"/>
          <w:b w:val="0"/>
          <w:bCs w:val="0"/>
          <w:lang w:val="en-US" w:eastAsia="zh-CN"/>
        </w:rPr>
      </w:pPr>
      <w:r>
        <w:rPr>
          <w:rFonts w:hint="default"/>
          <w:b w:val="0"/>
          <w:bCs w:val="0"/>
          <w:lang w:val="en-US" w:eastAsia="zh-CN"/>
        </w:rPr>
        <w:t>3、中国共产党的成立，使国革命有了新的革命方法，并沟通了中国革命和世界无产阶级革命之间的联系，为中国革命获得了广泛的国际援助和避免走资本主义提供了客观可能性。</w:t>
      </w:r>
    </w:p>
    <w:p w14:paraId="683A2B00">
      <w:pPr>
        <w:widowControl w:val="0"/>
        <w:numPr>
          <w:ilvl w:val="0"/>
          <w:numId w:val="0"/>
        </w:numPr>
        <w:jc w:val="both"/>
        <w:rPr>
          <w:rFonts w:hint="default"/>
          <w:b w:val="0"/>
          <w:bCs w:val="0"/>
          <w:lang w:val="en-US" w:eastAsia="zh-CN"/>
        </w:rPr>
      </w:pPr>
      <w:r>
        <w:rPr>
          <w:rFonts w:hint="default"/>
          <w:b w:val="0"/>
          <w:bCs w:val="0"/>
          <w:lang w:val="en-US" w:eastAsia="zh-CN"/>
        </w:rPr>
        <w:t>4、中国共产党的成立，使中国革命的面貌焕然一新。</w:t>
      </w:r>
    </w:p>
    <w:p w14:paraId="488CA257">
      <w:pPr>
        <w:widowControl w:val="0"/>
        <w:numPr>
          <w:ilvl w:val="0"/>
          <w:numId w:val="0"/>
        </w:numPr>
        <w:jc w:val="both"/>
        <w:rPr>
          <w:rFonts w:hint="default"/>
          <w:b w:val="0"/>
          <w:bCs w:val="0"/>
          <w:lang w:val="en-US" w:eastAsia="zh-CN"/>
        </w:rPr>
      </w:pPr>
      <w:r>
        <w:rPr>
          <w:rFonts w:hint="default"/>
          <w:b w:val="0"/>
          <w:bCs w:val="0"/>
          <w:lang w:val="en-US" w:eastAsia="zh-CN"/>
        </w:rPr>
        <w:t>5、中国共产党的成立，提出了反帝反封建的民主革民主革命纲领，为中国人民指出了明确的斗争目标。发动工农群众开展革命斗争，在中国掀起了第一个工人运动的高潮，同时，中国共产党也开始从事发动农民的工作，农民运动蓬勃发展。实行国共合作，并在合作中发挥主导作用，掀起了大革命高潮，推翻了北洋军阀的统治。</w:t>
      </w:r>
    </w:p>
    <w:p w14:paraId="7C8834AB">
      <w:pPr>
        <w:widowControl w:val="0"/>
        <w:numPr>
          <w:ilvl w:val="0"/>
          <w:numId w:val="0"/>
        </w:numPr>
        <w:jc w:val="both"/>
        <w:rPr>
          <w:rFonts w:hint="default"/>
          <w:b w:val="0"/>
          <w:bCs w:val="0"/>
          <w:lang w:val="en-US" w:eastAsia="zh-CN"/>
        </w:rPr>
      </w:pPr>
      <w:r>
        <w:rPr>
          <w:rFonts w:hint="default"/>
          <w:b w:val="0"/>
          <w:bCs w:val="0"/>
          <w:lang w:val="en-US" w:eastAsia="zh-CN"/>
        </w:rPr>
        <w:t>6、中国革命有了新的领导阶级和革命政党，即由中国工人阶级通过共产党来领导革命。近代以来，中国人民的革命斗争之所以屡遭挫折和失败，重要原因之一，是没有先进的阶级和政党作为革命的领导核心。</w:t>
      </w:r>
    </w:p>
    <w:p w14:paraId="1CDB4DC9">
      <w:pPr>
        <w:widowControl w:val="0"/>
        <w:numPr>
          <w:ilvl w:val="0"/>
          <w:numId w:val="0"/>
        </w:numPr>
        <w:jc w:val="both"/>
        <w:rPr>
          <w:rFonts w:hint="default"/>
          <w:b w:val="0"/>
          <w:bCs w:val="0"/>
          <w:lang w:val="en-US" w:eastAsia="zh-CN"/>
        </w:rPr>
      </w:pPr>
      <w:r>
        <w:rPr>
          <w:rFonts w:hint="default"/>
          <w:b w:val="0"/>
          <w:bCs w:val="0"/>
          <w:lang w:val="en-US" w:eastAsia="zh-CN"/>
        </w:rPr>
        <w:t>7、自从中国工人阶级作为独立的政治力量登上中国政治舞台，特别是有了中国共产党，这种局面就开始从根本上改变了。中国共产党的成立，使中国革命从此有了坚强的领导核心，中国人民有了强大的凝聚力，中国命运有了光明的发展前景。</w:t>
      </w:r>
    </w:p>
    <w:p w14:paraId="697DEF05">
      <w:pPr>
        <w:widowControl w:val="0"/>
        <w:numPr>
          <w:ilvl w:val="0"/>
          <w:numId w:val="0"/>
        </w:numPr>
        <w:jc w:val="both"/>
        <w:rPr>
          <w:rFonts w:hint="default"/>
          <w:b w:val="0"/>
          <w:bCs w:val="0"/>
          <w:lang w:val="en-US" w:eastAsia="zh-CN"/>
        </w:rPr>
      </w:pPr>
      <w:r>
        <w:rPr>
          <w:rFonts w:hint="default"/>
          <w:b w:val="0"/>
          <w:bCs w:val="0"/>
          <w:lang w:val="en-US" w:eastAsia="zh-CN"/>
        </w:rPr>
        <w:t>8、中国革命有了新的指导思想和革命纲领，即马克思列宁主义的指导思想和彻底反帝反封建的革命纲领。</w:t>
      </w:r>
    </w:p>
    <w:p w14:paraId="553B7B71">
      <w:pPr>
        <w:widowControl w:val="0"/>
        <w:numPr>
          <w:ilvl w:val="0"/>
          <w:numId w:val="0"/>
        </w:numPr>
        <w:jc w:val="both"/>
        <w:rPr>
          <w:rFonts w:hint="default"/>
          <w:b w:val="0"/>
          <w:bCs w:val="0"/>
          <w:lang w:val="en-US" w:eastAsia="zh-CN"/>
        </w:rPr>
      </w:pPr>
      <w:r>
        <w:rPr>
          <w:rFonts w:hint="default"/>
          <w:b w:val="0"/>
          <w:bCs w:val="0"/>
          <w:lang w:val="en-US" w:eastAsia="zh-CN"/>
        </w:rPr>
        <w:t>在五四运动之前，中国的先进分子尝试过各种救国方案，都没有取得成功。事实证明，只有马克思列宁主义能够为中国革命指明正确的方向。</w:t>
      </w:r>
    </w:p>
    <w:p w14:paraId="17901FA0">
      <w:pPr>
        <w:widowControl w:val="0"/>
        <w:numPr>
          <w:ilvl w:val="0"/>
          <w:numId w:val="0"/>
        </w:numPr>
        <w:jc w:val="both"/>
        <w:rPr>
          <w:rFonts w:hint="default"/>
          <w:b w:val="0"/>
          <w:bCs w:val="0"/>
          <w:lang w:val="en-US" w:eastAsia="zh-CN"/>
        </w:rPr>
      </w:pPr>
      <w:r>
        <w:rPr>
          <w:rFonts w:hint="default"/>
          <w:b w:val="0"/>
          <w:bCs w:val="0"/>
          <w:lang w:val="en-US" w:eastAsia="zh-CN"/>
        </w:rPr>
        <w:t>中国共产党从成立之日起就把马克思列宁主义作为党的旗帜，一开始就是一个以马克思列宁主义理论为基础的党，因而能够凝聚起全党和全国人民的意志。</w:t>
      </w:r>
    </w:p>
    <w:p w14:paraId="6A642E4E">
      <w:pPr>
        <w:widowControl w:val="0"/>
        <w:numPr>
          <w:ilvl w:val="0"/>
          <w:numId w:val="8"/>
        </w:numPr>
        <w:jc w:val="both"/>
        <w:rPr>
          <w:rFonts w:hint="default"/>
          <w:lang w:val="en-US" w:eastAsia="zh-CN"/>
        </w:rPr>
      </w:pPr>
      <w:r>
        <w:rPr>
          <w:rFonts w:hint="eastAsia"/>
          <w:lang w:val="en-US" w:eastAsia="zh-CN"/>
        </w:rPr>
        <w:t>什么是中国共产党人的初心和使命？为什么必须“不忘初心、牢记使命”？</w:t>
      </w:r>
    </w:p>
    <w:p w14:paraId="48139CA8">
      <w:pPr>
        <w:widowControl w:val="0"/>
        <w:numPr>
          <w:ilvl w:val="0"/>
          <w:numId w:val="9"/>
        </w:numPr>
        <w:jc w:val="both"/>
        <w:rPr>
          <w:rFonts w:hint="eastAsia"/>
          <w:lang w:val="en-US" w:eastAsia="zh-CN"/>
        </w:rPr>
      </w:pPr>
      <w:r>
        <w:rPr>
          <w:rFonts w:hint="eastAsia"/>
          <w:lang w:val="en-US" w:eastAsia="zh-CN"/>
        </w:rPr>
        <w:t>中国共产党人的初心和使命，就是为中国人民谋幸福，为中华民族谋复兴。</w:t>
      </w:r>
    </w:p>
    <w:p w14:paraId="6BBF6652">
      <w:pPr>
        <w:widowControl w:val="0"/>
        <w:numPr>
          <w:ilvl w:val="0"/>
          <w:numId w:val="9"/>
        </w:numPr>
        <w:jc w:val="both"/>
        <w:rPr>
          <w:rFonts w:hint="default"/>
          <w:lang w:val="en-US" w:eastAsia="zh-CN"/>
        </w:rPr>
      </w:pPr>
      <w:r>
        <w:rPr>
          <w:rFonts w:hint="default"/>
          <w:lang w:val="en-US" w:eastAsia="zh-CN"/>
        </w:rPr>
        <w:t>中国共产党在那么弱小的情况下能够逐步发展壮大起来，在腥风血雨中能够一次次绝境重生，在攻坚克难中能够不断从胜利走向胜利，根本原因就在于不管是处于顺境还是逆境，我们党始终坚守为中国人民谋幸福、为中华民族谋复兴这个初心和使命。</w:t>
      </w:r>
    </w:p>
    <w:p w14:paraId="1C8ABBDB">
      <w:pPr>
        <w:widowControl w:val="0"/>
        <w:numPr>
          <w:ilvl w:val="0"/>
          <w:numId w:val="8"/>
        </w:numPr>
        <w:jc w:val="both"/>
        <w:rPr>
          <w:rFonts w:hint="default"/>
          <w:b/>
          <w:bCs/>
          <w:lang w:val="en-US" w:eastAsia="zh-CN"/>
        </w:rPr>
      </w:pPr>
      <w:r>
        <w:rPr>
          <w:rFonts w:hint="eastAsia"/>
          <w:b/>
          <w:bCs/>
          <w:lang w:val="en-US" w:eastAsia="zh-CN"/>
        </w:rPr>
        <w:t>中国共产党成立后，中国革命呈现了哪些新面貌？</w:t>
      </w:r>
    </w:p>
    <w:p w14:paraId="4D770C0D">
      <w:pPr>
        <w:widowControl w:val="0"/>
        <w:numPr>
          <w:ilvl w:val="0"/>
          <w:numId w:val="0"/>
        </w:numPr>
        <w:jc w:val="both"/>
        <w:rPr>
          <w:rFonts w:hint="default"/>
          <w:lang w:val="en-US" w:eastAsia="zh-CN"/>
        </w:rPr>
      </w:pPr>
      <w:r>
        <w:rPr>
          <w:rFonts w:hint="default"/>
          <w:lang w:val="en-US" w:eastAsia="zh-CN"/>
        </w:rPr>
        <w:t>中国共产党成立后，中国革命的面目就焕然一新了。这个“新”主要表现在：</w:t>
      </w:r>
    </w:p>
    <w:p w14:paraId="43EB4D20">
      <w:pPr>
        <w:widowControl w:val="0"/>
        <w:numPr>
          <w:ilvl w:val="0"/>
          <w:numId w:val="0"/>
        </w:numPr>
        <w:jc w:val="both"/>
        <w:rPr>
          <w:rFonts w:hint="default"/>
          <w:lang w:val="en-US" w:eastAsia="zh-CN"/>
        </w:rPr>
      </w:pPr>
      <w:r>
        <w:rPr>
          <w:rFonts w:hint="default"/>
          <w:lang w:val="en-US" w:eastAsia="zh-CN"/>
        </w:rPr>
        <w:t>中国共产党的成立，使中国革命有了坚强的领导核心，能够担负起领导革命走向胜利的历史使命；</w:t>
      </w:r>
    </w:p>
    <w:p w14:paraId="12D699D6">
      <w:pPr>
        <w:widowControl w:val="0"/>
        <w:numPr>
          <w:ilvl w:val="0"/>
          <w:numId w:val="0"/>
        </w:numPr>
        <w:jc w:val="both"/>
        <w:rPr>
          <w:rFonts w:hint="default"/>
          <w:lang w:val="en-US" w:eastAsia="zh-CN"/>
        </w:rPr>
      </w:pPr>
      <w:r>
        <w:rPr>
          <w:rFonts w:hint="default"/>
          <w:lang w:val="en-US" w:eastAsia="zh-CN"/>
        </w:rPr>
        <w:t>有了科学的指导思想，能以马克思主义为指导，把马克思主义中国化，为中国革命提供了强大的思想武器；</w:t>
      </w:r>
    </w:p>
    <w:p w14:paraId="21B832DC">
      <w:pPr>
        <w:widowControl w:val="0"/>
        <w:numPr>
          <w:ilvl w:val="0"/>
          <w:numId w:val="0"/>
        </w:numPr>
        <w:jc w:val="both"/>
        <w:rPr>
          <w:rFonts w:hint="default"/>
          <w:lang w:val="en-US" w:eastAsia="zh-CN"/>
        </w:rPr>
      </w:pPr>
      <w:r>
        <w:rPr>
          <w:rFonts w:hint="default"/>
          <w:lang w:val="en-US" w:eastAsia="zh-CN"/>
        </w:rPr>
        <w:t>有了新的革命方法即群众路线的方法，能够动员最广大人民群众组成浩浩荡荡的革命大军；有了明确的革命纲领，能够指明中国革命正确的前进方向，使中国革命最终取得胜利。</w:t>
      </w:r>
    </w:p>
    <w:p w14:paraId="3BF040AB">
      <w:pPr>
        <w:numPr>
          <w:ilvl w:val="0"/>
          <w:numId w:val="1"/>
        </w:numPr>
        <w:rPr>
          <w:rFonts w:hint="default"/>
          <w:lang w:val="en-US" w:eastAsia="zh-CN"/>
        </w:rPr>
      </w:pPr>
      <w:r>
        <w:rPr>
          <w:rFonts w:hint="eastAsia"/>
          <w:lang w:val="en-US" w:eastAsia="zh-CN"/>
        </w:rPr>
        <w:t>中国革命的新道路</w:t>
      </w:r>
    </w:p>
    <w:p w14:paraId="24BBE961">
      <w:pPr>
        <w:widowControl w:val="0"/>
        <w:numPr>
          <w:ilvl w:val="0"/>
          <w:numId w:val="10"/>
        </w:numPr>
        <w:jc w:val="both"/>
        <w:rPr>
          <w:rFonts w:hint="eastAsia"/>
          <w:b/>
          <w:bCs/>
          <w:lang w:val="en-US" w:eastAsia="zh-CN"/>
        </w:rPr>
      </w:pPr>
      <w:r>
        <w:rPr>
          <w:rFonts w:hint="eastAsia"/>
          <w:b/>
          <w:bCs/>
          <w:lang w:val="en-US" w:eastAsia="zh-CN"/>
        </w:rPr>
        <w:t>以毛泽东为代表的中国共产党人是如何探索和开辟中国革命新道路的？</w:t>
      </w:r>
    </w:p>
    <w:p w14:paraId="048A1CCB">
      <w:pPr>
        <w:widowControl w:val="0"/>
        <w:numPr>
          <w:ilvl w:val="0"/>
          <w:numId w:val="0"/>
        </w:numPr>
        <w:jc w:val="both"/>
        <w:rPr>
          <w:rFonts w:hint="eastAsia"/>
          <w:lang w:val="en-US" w:eastAsia="zh-CN"/>
        </w:rPr>
      </w:pPr>
      <w:r>
        <w:rPr>
          <w:rFonts w:hint="eastAsia"/>
          <w:lang w:val="en-US" w:eastAsia="zh-CN"/>
        </w:rPr>
        <w:t>国民革命失败后,中国革命转入低潮。中国共产党继续坚持革命斗争,1927年8月7日,中共中央政治局在汉口召开紧急会议,决定以武装革命反抗武装的反革命。南昌起义、湘赣边界秋收起义、广州起义相继发动。在城市起义相继失败、农村起义却逐渐迈向创建革命根据地的情况下,以毛泽东为代表的中国共产党人,在实践上,首先改变走苏联城市暴动的道路,自觉地把武装斗争的攻击方向由城市指向农村,逐渐探索出以农村工作为重点,到农村去发动农民,进行土地革命,开展武装斗争,建设根据地的路线,开辟了农村包围城市、武装夺取政权这条革命新道路。毛泽东不仅在秋收起义的实践中首先把革命的进攻方向指向了农村,而且从理论上阐明了武装斗争的极端重要性和农村应当成为党的工作中心的思想。早在1928年10月和11月,毛泽东就写了《中国的红色政权为什么能够存在?》和《井冈山的斗争》两篇文章,明确地指出,以农业为主要经济的中国革命,以军事发展暴动,是一种特征;同时,他还科学地阐述了共产党领导的土地革命、武装斗争与根据地建设这三者之间的辨证统一关系,强调工农武装割据的思想,是共产党和割据地方的工农群众必须具备的一个重要思想。1930年1月,毛泽东进一步指出,红军、游击队和红色区域的建立与发展,是半殖民地中国在无产阶级领导之下的农民斗争的最高形式,和半殖民地农民斗争发展的必然结果,并且无疑义地是促进全国革命高潮的最重要因素。以毛泽东为主要代表的中国共产党人同当时党内盛行的把马克思主义教条化、把共产国际决议和苏联经验神圣化的错误倾向作坚决斗争,科学地概括了大革命失败后中国共产党领导的红军和根据地斗争经验,系统提出了农村包围城市、武装夺取政权的理论。农村包围城市、武装夺取政权理论的提出,标志着中国化的马克思主义即毛泽东思想的初步形成。随着革命新道路的开辟,中国革命开始走向复兴。红军的力量在壮大,根据地遍及大江南北。红军游击战争实际上已经成为中国革命的主要形式,农村革命根据地成为积蓄和锻炼革命力量的主要战略阵地。其中,毛泽东和朱德领导的红军第一方面军和中央革命根据地起了最重要的作用。</w:t>
      </w:r>
    </w:p>
    <w:p w14:paraId="5D0EC227">
      <w:pPr>
        <w:widowControl w:val="0"/>
        <w:numPr>
          <w:ilvl w:val="0"/>
          <w:numId w:val="10"/>
        </w:numPr>
        <w:jc w:val="both"/>
        <w:rPr>
          <w:rFonts w:hint="default"/>
          <w:b/>
          <w:bCs/>
          <w:lang w:val="en-US" w:eastAsia="zh-CN"/>
        </w:rPr>
      </w:pPr>
      <w:r>
        <w:rPr>
          <w:rFonts w:hint="eastAsia"/>
          <w:b/>
          <w:bCs/>
          <w:lang w:val="en-US" w:eastAsia="zh-CN"/>
        </w:rPr>
        <w:t>中国革命的道路“新”在哪里？</w:t>
      </w:r>
    </w:p>
    <w:p w14:paraId="7117F942">
      <w:pPr>
        <w:widowControl w:val="0"/>
        <w:numPr>
          <w:ilvl w:val="0"/>
          <w:numId w:val="0"/>
        </w:numPr>
        <w:jc w:val="both"/>
        <w:rPr>
          <w:rFonts w:hint="default"/>
          <w:lang w:val="en-US" w:eastAsia="zh-CN"/>
        </w:rPr>
      </w:pPr>
      <w:r>
        <w:rPr>
          <w:rFonts w:hint="default"/>
          <w:lang w:val="en-US" w:eastAsia="zh-CN"/>
        </w:rPr>
        <w:t>○新在了革命道路:农村包围城市，武装夺取政权的新民主主义革命道路</w:t>
      </w:r>
    </w:p>
    <w:p w14:paraId="4B8818FF">
      <w:pPr>
        <w:widowControl w:val="0"/>
        <w:numPr>
          <w:ilvl w:val="0"/>
          <w:numId w:val="0"/>
        </w:numPr>
        <w:jc w:val="both"/>
        <w:rPr>
          <w:rFonts w:hint="default"/>
          <w:lang w:val="en-US" w:eastAsia="zh-CN"/>
        </w:rPr>
      </w:pPr>
      <w:r>
        <w:rPr>
          <w:rFonts w:hint="default"/>
          <w:lang w:val="en-US" w:eastAsia="zh-CN"/>
        </w:rPr>
        <w:t>○新在了领导阶级:无产阶级来领导</w:t>
      </w:r>
    </w:p>
    <w:p w14:paraId="263F70F7">
      <w:pPr>
        <w:widowControl w:val="0"/>
        <w:numPr>
          <w:ilvl w:val="0"/>
          <w:numId w:val="0"/>
        </w:numPr>
        <w:jc w:val="both"/>
        <w:rPr>
          <w:rFonts w:hint="default"/>
          <w:lang w:val="en-US" w:eastAsia="zh-CN"/>
        </w:rPr>
      </w:pPr>
      <w:r>
        <w:rPr>
          <w:rFonts w:hint="default"/>
          <w:lang w:val="en-US" w:eastAsia="zh-CN"/>
        </w:rPr>
        <w:t>○新在了革命思想:马克思主义指导思想，以及毛泽东思想的指导</w:t>
      </w:r>
    </w:p>
    <w:p w14:paraId="01ED8A04">
      <w:pPr>
        <w:widowControl w:val="0"/>
        <w:numPr>
          <w:ilvl w:val="0"/>
          <w:numId w:val="0"/>
        </w:numPr>
        <w:jc w:val="both"/>
        <w:rPr>
          <w:rFonts w:hint="default"/>
          <w:lang w:val="en-US" w:eastAsia="zh-CN"/>
        </w:rPr>
      </w:pPr>
      <w:r>
        <w:rPr>
          <w:rFonts w:hint="default"/>
          <w:lang w:val="en-US" w:eastAsia="zh-CN"/>
        </w:rPr>
        <w:t>○新在了发动群众的程度:彻底发动了广大人民群众</w:t>
      </w:r>
    </w:p>
    <w:p w14:paraId="1E76996F">
      <w:pPr>
        <w:widowControl w:val="0"/>
        <w:numPr>
          <w:ilvl w:val="0"/>
          <w:numId w:val="10"/>
        </w:numPr>
        <w:jc w:val="both"/>
        <w:rPr>
          <w:rFonts w:hint="default"/>
          <w:b/>
          <w:bCs/>
          <w:lang w:val="en-US" w:eastAsia="zh-CN"/>
        </w:rPr>
      </w:pPr>
      <w:r>
        <w:rPr>
          <w:rFonts w:hint="eastAsia"/>
          <w:b/>
          <w:bCs/>
          <w:lang w:val="en-US" w:eastAsia="zh-CN"/>
        </w:rPr>
        <w:t>怎样认识长征的意义？如何继承和发扬长征精神？</w:t>
      </w:r>
    </w:p>
    <w:p w14:paraId="0B3C8EE1">
      <w:pPr>
        <w:widowControl w:val="0"/>
        <w:numPr>
          <w:ilvl w:val="0"/>
          <w:numId w:val="0"/>
        </w:numPr>
        <w:jc w:val="both"/>
        <w:rPr>
          <w:rFonts w:hint="default"/>
          <w:lang w:val="en-US" w:eastAsia="zh-CN"/>
        </w:rPr>
      </w:pPr>
      <w:r>
        <w:rPr>
          <w:rFonts w:hint="default"/>
          <w:lang w:val="en-US" w:eastAsia="zh-CN"/>
        </w:rPr>
        <w:t>意义：</w:t>
      </w:r>
    </w:p>
    <w:p w14:paraId="7C827F80">
      <w:pPr>
        <w:widowControl w:val="0"/>
        <w:numPr>
          <w:ilvl w:val="0"/>
          <w:numId w:val="0"/>
        </w:numPr>
        <w:jc w:val="both"/>
        <w:rPr>
          <w:rFonts w:hint="default"/>
          <w:lang w:val="en-US" w:eastAsia="zh-CN"/>
        </w:rPr>
      </w:pPr>
      <w:r>
        <w:rPr>
          <w:rFonts w:hint="default"/>
          <w:lang w:val="en-US" w:eastAsia="zh-CN"/>
        </w:rPr>
        <w:t>○长征是伟大的革命英雄主义的史诗，宣告红军是一支不可战胜的队伍。</w:t>
      </w:r>
    </w:p>
    <w:p w14:paraId="4FF15219">
      <w:pPr>
        <w:widowControl w:val="0"/>
        <w:numPr>
          <w:ilvl w:val="0"/>
          <w:numId w:val="0"/>
        </w:numPr>
        <w:jc w:val="both"/>
        <w:rPr>
          <w:rFonts w:hint="default"/>
          <w:lang w:val="en-US" w:eastAsia="zh-CN"/>
        </w:rPr>
      </w:pPr>
      <w:r>
        <w:rPr>
          <w:rFonts w:hint="default"/>
          <w:lang w:val="en-US" w:eastAsia="zh-CN"/>
        </w:rPr>
        <w:t>○长征宣告了国民党反动派消灭红军的图谋彻底失败。</w:t>
      </w:r>
    </w:p>
    <w:p w14:paraId="2505A150">
      <w:pPr>
        <w:widowControl w:val="0"/>
        <w:numPr>
          <w:ilvl w:val="0"/>
          <w:numId w:val="0"/>
        </w:numPr>
        <w:jc w:val="both"/>
        <w:rPr>
          <w:rFonts w:hint="default"/>
          <w:lang w:val="en-US" w:eastAsia="zh-CN"/>
        </w:rPr>
      </w:pPr>
      <w:r>
        <w:rPr>
          <w:rFonts w:hint="default"/>
          <w:lang w:val="en-US" w:eastAsia="zh-CN"/>
        </w:rPr>
        <w:t>○长征沿途播撒了革命的种子。</w:t>
      </w:r>
    </w:p>
    <w:p w14:paraId="52982D2B">
      <w:pPr>
        <w:widowControl w:val="0"/>
        <w:numPr>
          <w:ilvl w:val="0"/>
          <w:numId w:val="0"/>
        </w:numPr>
        <w:jc w:val="both"/>
        <w:rPr>
          <w:rFonts w:hint="default"/>
          <w:lang w:val="en-US" w:eastAsia="zh-CN"/>
        </w:rPr>
      </w:pPr>
      <w:r>
        <w:rPr>
          <w:rFonts w:hint="default"/>
          <w:lang w:val="en-US" w:eastAsia="zh-CN"/>
        </w:rPr>
        <w:t>○长征保存了党的革命精华力量。 第五，长征开创了中国革命的新局面。</w:t>
      </w:r>
    </w:p>
    <w:p w14:paraId="0F7AD14E">
      <w:pPr>
        <w:widowControl w:val="0"/>
        <w:numPr>
          <w:ilvl w:val="0"/>
          <w:numId w:val="0"/>
        </w:numPr>
        <w:jc w:val="both"/>
        <w:rPr>
          <w:rFonts w:hint="default"/>
          <w:lang w:val="en-US" w:eastAsia="zh-CN"/>
        </w:rPr>
      </w:pPr>
      <w:r>
        <w:rPr>
          <w:rFonts w:hint="default"/>
          <w:lang w:val="en-US" w:eastAsia="zh-CN"/>
        </w:rPr>
        <w:t>如何继承：</w:t>
      </w:r>
    </w:p>
    <w:p w14:paraId="1F912FD6">
      <w:pPr>
        <w:widowControl w:val="0"/>
        <w:numPr>
          <w:ilvl w:val="0"/>
          <w:numId w:val="0"/>
        </w:numPr>
        <w:jc w:val="both"/>
        <w:rPr>
          <w:rFonts w:hint="default"/>
          <w:lang w:val="en-US" w:eastAsia="zh-CN"/>
        </w:rPr>
      </w:pPr>
      <w:r>
        <w:rPr>
          <w:rFonts w:hint="default"/>
          <w:lang w:val="en-US" w:eastAsia="zh-CN"/>
        </w:rPr>
        <w:t>○继承和弘扬长征精神，必须紧紧抓住发展第一要务。</w:t>
      </w:r>
    </w:p>
    <w:p w14:paraId="598F3C60">
      <w:pPr>
        <w:widowControl w:val="0"/>
        <w:numPr>
          <w:ilvl w:val="0"/>
          <w:numId w:val="0"/>
        </w:numPr>
        <w:jc w:val="both"/>
        <w:rPr>
          <w:rFonts w:hint="default"/>
          <w:lang w:val="en-US" w:eastAsia="zh-CN"/>
        </w:rPr>
      </w:pPr>
      <w:r>
        <w:rPr>
          <w:rFonts w:hint="default"/>
          <w:lang w:val="en-US" w:eastAsia="zh-CN"/>
        </w:rPr>
        <w:t>○继承和弘扬长征精神，必须始终保持同人民群众的血肉联系</w:t>
      </w:r>
    </w:p>
    <w:p w14:paraId="032EBBC7">
      <w:pPr>
        <w:widowControl w:val="0"/>
        <w:numPr>
          <w:ilvl w:val="0"/>
          <w:numId w:val="0"/>
        </w:numPr>
        <w:jc w:val="both"/>
        <w:rPr>
          <w:rFonts w:hint="default"/>
          <w:lang w:val="en-US" w:eastAsia="zh-CN"/>
        </w:rPr>
      </w:pPr>
      <w:r>
        <w:rPr>
          <w:rFonts w:hint="default"/>
          <w:lang w:val="en-US" w:eastAsia="zh-CN"/>
        </w:rPr>
        <w:t>○继承和弘扬长征精神，必须发扬不畏艰难、勇往直前的革命英雄气概</w:t>
      </w:r>
    </w:p>
    <w:p w14:paraId="4D6B2F36">
      <w:pPr>
        <w:widowControl w:val="0"/>
        <w:numPr>
          <w:ilvl w:val="0"/>
          <w:numId w:val="10"/>
        </w:numPr>
        <w:jc w:val="both"/>
        <w:rPr>
          <w:rFonts w:hint="default"/>
          <w:lang w:val="en-US" w:eastAsia="zh-CN"/>
        </w:rPr>
      </w:pPr>
      <w:r>
        <w:rPr>
          <w:rFonts w:hint="eastAsia"/>
          <w:lang w:val="en-US" w:eastAsia="zh-CN"/>
        </w:rPr>
        <w:t>土地革命战争时期，中国共产党是如何总结历史经验、加强党的思想理论建设的？</w:t>
      </w:r>
    </w:p>
    <w:p w14:paraId="3608E41E">
      <w:pPr>
        <w:widowControl w:val="0"/>
        <w:numPr>
          <w:ilvl w:val="0"/>
          <w:numId w:val="0"/>
        </w:numPr>
        <w:jc w:val="both"/>
        <w:rPr>
          <w:rFonts w:hint="default"/>
          <w:lang w:val="en-US" w:eastAsia="zh-CN"/>
        </w:rPr>
      </w:pPr>
      <w:r>
        <w:rPr>
          <w:rFonts w:hint="default"/>
          <w:lang w:val="en-US" w:eastAsia="zh-CN"/>
        </w:rPr>
        <w:t>○ 1935 年 12 月,毛泽东作了《论反对日本帝国主义的策略》。</w:t>
      </w:r>
    </w:p>
    <w:p w14:paraId="09E2D9ED">
      <w:pPr>
        <w:widowControl w:val="0"/>
        <w:numPr>
          <w:ilvl w:val="0"/>
          <w:numId w:val="0"/>
        </w:numPr>
        <w:jc w:val="both"/>
        <w:rPr>
          <w:rFonts w:hint="default"/>
          <w:lang w:val="en-US" w:eastAsia="zh-CN"/>
        </w:rPr>
      </w:pPr>
      <w:r>
        <w:rPr>
          <w:rFonts w:hint="default"/>
          <w:lang w:val="en-US" w:eastAsia="zh-CN"/>
        </w:rPr>
        <w:t>○1936 年 12 月,毛泽东撰写了《中国革命战争的战略问题》。</w:t>
      </w:r>
    </w:p>
    <w:p w14:paraId="4BC38C41">
      <w:pPr>
        <w:widowControl w:val="0"/>
        <w:numPr>
          <w:ilvl w:val="0"/>
          <w:numId w:val="0"/>
        </w:numPr>
        <w:jc w:val="both"/>
        <w:rPr>
          <w:rFonts w:hint="default"/>
          <w:lang w:val="en-US" w:eastAsia="zh-CN"/>
        </w:rPr>
      </w:pPr>
      <w:r>
        <w:rPr>
          <w:rFonts w:hint="default"/>
          <w:lang w:val="en-US" w:eastAsia="zh-CN"/>
        </w:rPr>
        <w:t>○ 1937 年 7 月和 8 月,毛泽东先后撰写了《实践论》、《矛盾论》。</w:t>
      </w:r>
    </w:p>
    <w:p w14:paraId="25943352">
      <w:pPr>
        <w:widowControl w:val="0"/>
        <w:numPr>
          <w:ilvl w:val="0"/>
          <w:numId w:val="0"/>
        </w:numPr>
        <w:jc w:val="both"/>
        <w:rPr>
          <w:rFonts w:hint="default"/>
          <w:lang w:val="en-US" w:eastAsia="zh-CN"/>
        </w:rPr>
      </w:pPr>
      <w:r>
        <w:rPr>
          <w:rFonts w:hint="default"/>
          <w:lang w:val="en-US" w:eastAsia="zh-CN"/>
        </w:rPr>
        <w:t>○对党的政治路线、军事路线和思想路线作了系统阐述，在理论上武装全党。</w:t>
      </w:r>
    </w:p>
    <w:p w14:paraId="6FCC76CC">
      <w:pPr>
        <w:numPr>
          <w:ilvl w:val="0"/>
          <w:numId w:val="1"/>
        </w:numPr>
        <w:rPr>
          <w:rFonts w:hint="default"/>
          <w:b/>
          <w:bCs/>
          <w:lang w:val="en-US" w:eastAsia="zh-CN"/>
        </w:rPr>
      </w:pPr>
      <w:r>
        <w:rPr>
          <w:rFonts w:hint="eastAsia"/>
          <w:b/>
          <w:bCs/>
          <w:lang w:val="en-US" w:eastAsia="zh-CN"/>
        </w:rPr>
        <w:t>中华民族的抗日战争</w:t>
      </w:r>
    </w:p>
    <w:p w14:paraId="29174A3D">
      <w:pPr>
        <w:widowControl w:val="0"/>
        <w:numPr>
          <w:ilvl w:val="0"/>
          <w:numId w:val="0"/>
        </w:numPr>
        <w:jc w:val="both"/>
        <w:rPr>
          <w:rFonts w:hint="default"/>
          <w:b/>
          <w:bCs/>
          <w:lang w:val="en-US" w:eastAsia="zh-CN"/>
        </w:rPr>
      </w:pPr>
      <w:r>
        <w:rPr>
          <w:rFonts w:hint="eastAsia"/>
          <w:b/>
          <w:bCs/>
          <w:lang w:val="en-US" w:eastAsia="zh-CN"/>
        </w:rPr>
        <w:t>1.</w:t>
      </w:r>
      <w:r>
        <w:rPr>
          <w:rFonts w:hint="default"/>
          <w:b/>
          <w:bCs/>
          <w:lang w:val="en-US" w:eastAsia="zh-CN"/>
        </w:rPr>
        <w:t>为什么说中国的抗日战争是神圣的民族解放战争？</w:t>
      </w:r>
    </w:p>
    <w:p w14:paraId="52FF5966">
      <w:pPr>
        <w:widowControl w:val="0"/>
        <w:numPr>
          <w:ilvl w:val="0"/>
          <w:numId w:val="0"/>
        </w:numPr>
        <w:jc w:val="both"/>
        <w:rPr>
          <w:rFonts w:hint="default"/>
          <w:lang w:val="en-US" w:eastAsia="zh-CN"/>
        </w:rPr>
      </w:pPr>
      <w:r>
        <w:rPr>
          <w:rFonts w:hint="default"/>
          <w:lang w:val="en-US" w:eastAsia="zh-CN"/>
        </w:rPr>
        <w:t>⊙是近代以来中国人民争取独立自由史上可歌可泣、饱经沧桑的历史。</w:t>
      </w:r>
    </w:p>
    <w:p w14:paraId="6F388900">
      <w:pPr>
        <w:widowControl w:val="0"/>
        <w:numPr>
          <w:ilvl w:val="0"/>
          <w:numId w:val="0"/>
        </w:numPr>
        <w:jc w:val="both"/>
        <w:rPr>
          <w:rFonts w:hint="default"/>
          <w:lang w:val="en-US" w:eastAsia="zh-CN"/>
        </w:rPr>
      </w:pPr>
      <w:r>
        <w:rPr>
          <w:rFonts w:hint="default"/>
          <w:lang w:val="en-US" w:eastAsia="zh-CN"/>
        </w:rPr>
        <w:t>⊙使中华民族的觉醒和团结达到了前所未有的高度。</w:t>
      </w:r>
    </w:p>
    <w:p w14:paraId="56A28183">
      <w:pPr>
        <w:widowControl w:val="0"/>
        <w:numPr>
          <w:ilvl w:val="0"/>
          <w:numId w:val="0"/>
        </w:numPr>
        <w:jc w:val="both"/>
        <w:rPr>
          <w:rFonts w:hint="default"/>
          <w:lang w:val="en-US" w:eastAsia="zh-CN"/>
        </w:rPr>
      </w:pPr>
      <w:r>
        <w:rPr>
          <w:rFonts w:hint="default"/>
          <w:lang w:val="en-US" w:eastAsia="zh-CN"/>
        </w:rPr>
        <w:t>⊙开辟了世界反法西斯战争的东方主战场,为挽救民族危亡,实现民族独立、世 界和平作出了巨大的贡献。</w:t>
      </w:r>
    </w:p>
    <w:p w14:paraId="7B33DF59">
      <w:pPr>
        <w:widowControl w:val="0"/>
        <w:numPr>
          <w:ilvl w:val="0"/>
          <w:numId w:val="0"/>
        </w:numPr>
        <w:jc w:val="both"/>
        <w:rPr>
          <w:rFonts w:hint="default"/>
          <w:b/>
          <w:bCs/>
          <w:lang w:val="en-US" w:eastAsia="zh-CN"/>
        </w:rPr>
      </w:pPr>
      <w:r>
        <w:rPr>
          <w:rFonts w:hint="eastAsia"/>
          <w:b/>
          <w:bCs/>
          <w:lang w:val="en-US" w:eastAsia="zh-CN"/>
        </w:rPr>
        <w:t>2.</w:t>
      </w:r>
      <w:r>
        <w:rPr>
          <w:rFonts w:hint="default"/>
          <w:b/>
          <w:bCs/>
          <w:lang w:val="en-US" w:eastAsia="zh-CN"/>
        </w:rPr>
        <w:t>为什么说中国共产党是中国人民抗日战争的中流砥柱？</w:t>
      </w:r>
    </w:p>
    <w:p w14:paraId="08638C26">
      <w:pPr>
        <w:widowControl w:val="0"/>
        <w:numPr>
          <w:ilvl w:val="0"/>
          <w:numId w:val="0"/>
        </w:numPr>
        <w:jc w:val="both"/>
        <w:rPr>
          <w:rFonts w:hint="default"/>
          <w:lang w:val="en-US" w:eastAsia="zh-CN"/>
        </w:rPr>
      </w:pPr>
      <w:r>
        <w:rPr>
          <w:rFonts w:hint="default"/>
          <w:lang w:val="en-US" w:eastAsia="zh-CN"/>
        </w:rPr>
        <w:t>⊙提出全面抗战路线和持久战方针,给人民以弱胜强的正确战争指导。</w:t>
      </w:r>
    </w:p>
    <w:p w14:paraId="0C08FD4B">
      <w:pPr>
        <w:widowControl w:val="0"/>
        <w:numPr>
          <w:ilvl w:val="0"/>
          <w:numId w:val="0"/>
        </w:numPr>
        <w:jc w:val="both"/>
        <w:rPr>
          <w:rFonts w:hint="default"/>
          <w:lang w:val="en-US" w:eastAsia="zh-CN"/>
        </w:rPr>
      </w:pPr>
      <w:r>
        <w:rPr>
          <w:rFonts w:hint="default"/>
          <w:lang w:val="en-US" w:eastAsia="zh-CN"/>
        </w:rPr>
        <w:t>⊙开辟敌后战场进行游击战,使日军陷入人民战争的汪洋大海。</w:t>
      </w:r>
    </w:p>
    <w:p w14:paraId="5DFDD9C2">
      <w:pPr>
        <w:widowControl w:val="0"/>
        <w:numPr>
          <w:ilvl w:val="0"/>
          <w:numId w:val="0"/>
        </w:numPr>
        <w:jc w:val="both"/>
        <w:rPr>
          <w:rFonts w:hint="default"/>
          <w:lang w:val="en-US" w:eastAsia="zh-CN"/>
        </w:rPr>
      </w:pPr>
      <w:r>
        <w:rPr>
          <w:rFonts w:hint="default"/>
          <w:lang w:val="en-US" w:eastAsia="zh-CN"/>
        </w:rPr>
        <w:t>⊙倡导和维护抗日民族统一战线，坚持抗战、团结、进步的方针。</w:t>
      </w:r>
    </w:p>
    <w:p w14:paraId="7BB70CBB">
      <w:pPr>
        <w:widowControl w:val="0"/>
        <w:numPr>
          <w:ilvl w:val="0"/>
          <w:numId w:val="0"/>
        </w:numPr>
        <w:jc w:val="both"/>
        <w:rPr>
          <w:rFonts w:hint="default"/>
          <w:lang w:val="en-US" w:eastAsia="zh-CN"/>
        </w:rPr>
      </w:pPr>
      <w:r>
        <w:rPr>
          <w:rFonts w:hint="default"/>
          <w:lang w:val="en-US" w:eastAsia="zh-CN"/>
        </w:rPr>
        <w:t>⊙进行抗日民主根据地的建设。</w:t>
      </w:r>
    </w:p>
    <w:p w14:paraId="20D95B32">
      <w:pPr>
        <w:widowControl w:val="0"/>
        <w:numPr>
          <w:ilvl w:val="0"/>
          <w:numId w:val="0"/>
        </w:numPr>
        <w:jc w:val="both"/>
        <w:rPr>
          <w:rFonts w:hint="default"/>
          <w:lang w:val="en-US" w:eastAsia="zh-CN"/>
        </w:rPr>
      </w:pPr>
      <w:r>
        <w:rPr>
          <w:rFonts w:hint="default"/>
          <w:lang w:val="en-US" w:eastAsia="zh-CN"/>
        </w:rPr>
        <w:t>⊙推进大后方的抗日民主运动和进步文化工作</w:t>
      </w:r>
    </w:p>
    <w:p w14:paraId="6DBC11FB">
      <w:pPr>
        <w:widowControl w:val="0"/>
        <w:numPr>
          <w:ilvl w:val="0"/>
          <w:numId w:val="0"/>
        </w:numPr>
        <w:jc w:val="both"/>
        <w:rPr>
          <w:rFonts w:hint="default"/>
          <w:b/>
          <w:bCs/>
          <w:lang w:val="en-US" w:eastAsia="zh-CN"/>
        </w:rPr>
      </w:pPr>
      <w:r>
        <w:rPr>
          <w:rFonts w:hint="eastAsia"/>
          <w:b/>
          <w:bCs/>
          <w:lang w:val="en-US" w:eastAsia="zh-CN"/>
        </w:rPr>
        <w:t>3.</w:t>
      </w:r>
      <w:r>
        <w:rPr>
          <w:rFonts w:hint="default"/>
          <w:b/>
          <w:bCs/>
          <w:lang w:val="en-US" w:eastAsia="zh-CN"/>
        </w:rPr>
        <w:t>怎么评价国民党政府在抗日战争中执行的路线和正面战场的地位与作用</w:t>
      </w:r>
      <w:r>
        <w:rPr>
          <w:rFonts w:hint="eastAsia"/>
          <w:b/>
          <w:bCs/>
          <w:lang w:val="en-US" w:eastAsia="zh-CN"/>
        </w:rPr>
        <w:t>？</w:t>
      </w:r>
    </w:p>
    <w:p w14:paraId="178E9704">
      <w:pPr>
        <w:widowControl w:val="0"/>
        <w:numPr>
          <w:ilvl w:val="0"/>
          <w:numId w:val="0"/>
        </w:numPr>
        <w:jc w:val="both"/>
        <w:rPr>
          <w:rFonts w:hint="default"/>
          <w:lang w:val="en-US" w:eastAsia="zh-CN"/>
        </w:rPr>
      </w:pPr>
      <w:r>
        <w:rPr>
          <w:rFonts w:hint="default"/>
          <w:lang w:val="en-US" w:eastAsia="zh-CN"/>
        </w:rPr>
        <w:t>○国民党政府执行的是片面抗战路线，即不敢放手发动和武装民众，实行单纯的政府和正规军的抗战；在战略战术上，没有采取积极防御的方针，而是进行单纯的阵地防御战。</w:t>
      </w:r>
    </w:p>
    <w:p w14:paraId="25746491">
      <w:pPr>
        <w:widowControl w:val="0"/>
        <w:numPr>
          <w:ilvl w:val="0"/>
          <w:numId w:val="0"/>
        </w:numPr>
        <w:jc w:val="both"/>
        <w:rPr>
          <w:rFonts w:hint="default"/>
          <w:lang w:val="en-US" w:eastAsia="zh-CN"/>
        </w:rPr>
      </w:pPr>
      <w:r>
        <w:rPr>
          <w:rFonts w:hint="default"/>
          <w:lang w:val="en-US" w:eastAsia="zh-CN"/>
        </w:rPr>
        <w:t>○国民党领导的正面战场，对抗日战争的胜利做出了重要贡献。特别是在抗战初期的战略防御阶段。</w:t>
      </w:r>
    </w:p>
    <w:p w14:paraId="159604D7">
      <w:pPr>
        <w:widowControl w:val="0"/>
        <w:numPr>
          <w:ilvl w:val="0"/>
          <w:numId w:val="0"/>
        </w:numPr>
        <w:jc w:val="both"/>
        <w:rPr>
          <w:rFonts w:hint="default"/>
          <w:lang w:val="en-US" w:eastAsia="zh-CN"/>
        </w:rPr>
      </w:pPr>
      <w:r>
        <w:rPr>
          <w:rFonts w:hint="default"/>
          <w:lang w:val="en-US" w:eastAsia="zh-CN"/>
        </w:rPr>
        <w:t>○国民党的正面战场在抗战个阶段中表现不同，其地位和作用也不同。抗战初期的战略防御阶段，国民党政府积极抗战，正面战场在整个抗战中起了重要作用。抗战进入战略相持阶段，其实行片面抗战，制造反共摩擦，在抗战中的地位、作用明显下降。在战略反攻阶段，其虽坚持抗战，但对夺取抗战最后胜利的作用十分有限。</w:t>
      </w:r>
    </w:p>
    <w:p w14:paraId="07BDB548">
      <w:pPr>
        <w:widowControl w:val="0"/>
        <w:numPr>
          <w:ilvl w:val="0"/>
          <w:numId w:val="0"/>
        </w:numPr>
        <w:jc w:val="both"/>
        <w:rPr>
          <w:rFonts w:hint="default"/>
          <w:lang w:val="en-US" w:eastAsia="zh-CN"/>
        </w:rPr>
      </w:pPr>
    </w:p>
    <w:p w14:paraId="1BC3E47A">
      <w:pPr>
        <w:widowControl w:val="0"/>
        <w:numPr>
          <w:ilvl w:val="0"/>
          <w:numId w:val="0"/>
        </w:numPr>
        <w:jc w:val="both"/>
        <w:rPr>
          <w:rFonts w:hint="default"/>
          <w:b/>
          <w:bCs/>
          <w:lang w:val="en-US" w:eastAsia="zh-CN"/>
        </w:rPr>
      </w:pPr>
      <w:r>
        <w:rPr>
          <w:rFonts w:hint="eastAsia"/>
          <w:b/>
          <w:bCs/>
          <w:lang w:val="en-US" w:eastAsia="zh-CN"/>
        </w:rPr>
        <w:t>4.</w:t>
      </w:r>
      <w:r>
        <w:rPr>
          <w:rFonts w:hint="default"/>
          <w:b/>
          <w:bCs/>
          <w:lang w:val="en-US" w:eastAsia="zh-CN"/>
        </w:rPr>
        <w:t>如何理解中国人民抗日战争胜利对实现中华民族伟大复兴的意义？</w:t>
      </w:r>
    </w:p>
    <w:p w14:paraId="06DC6DED">
      <w:pPr>
        <w:widowControl w:val="0"/>
        <w:numPr>
          <w:ilvl w:val="0"/>
          <w:numId w:val="0"/>
        </w:numPr>
        <w:jc w:val="both"/>
        <w:rPr>
          <w:rFonts w:hint="default"/>
          <w:lang w:val="en-US" w:eastAsia="zh-CN"/>
        </w:rPr>
      </w:pPr>
      <w:r>
        <w:rPr>
          <w:rFonts w:hint="default"/>
          <w:lang w:val="en-US" w:eastAsia="zh-CN"/>
        </w:rPr>
        <w:t>○中国人民抗日战争的胜利，彻底打败了日本侵略者，捍卫了中国的国家主权和领土完整</w:t>
      </w:r>
    </w:p>
    <w:p w14:paraId="3EC04082">
      <w:pPr>
        <w:widowControl w:val="0"/>
        <w:numPr>
          <w:ilvl w:val="0"/>
          <w:numId w:val="0"/>
        </w:numPr>
        <w:jc w:val="both"/>
        <w:rPr>
          <w:rFonts w:hint="default"/>
          <w:lang w:val="en-US" w:eastAsia="zh-CN"/>
        </w:rPr>
      </w:pPr>
      <w:r>
        <w:rPr>
          <w:rFonts w:hint="default"/>
          <w:lang w:val="en-US" w:eastAsia="zh-CN"/>
        </w:rPr>
        <w:t>○中国人民抗日战争的胜利，促进了中华民族的觉醒</w:t>
      </w:r>
    </w:p>
    <w:p w14:paraId="325B6173">
      <w:pPr>
        <w:widowControl w:val="0"/>
        <w:numPr>
          <w:ilvl w:val="0"/>
          <w:numId w:val="0"/>
        </w:numPr>
        <w:jc w:val="both"/>
        <w:rPr>
          <w:rFonts w:hint="default"/>
          <w:lang w:val="en-US" w:eastAsia="zh-CN"/>
        </w:rPr>
      </w:pPr>
      <w:r>
        <w:rPr>
          <w:rFonts w:hint="default"/>
          <w:lang w:val="en-US" w:eastAsia="zh-CN"/>
        </w:rPr>
        <w:t>○中国人民抗日战争的胜利，促进了中华民族的大团结，弘扬了中华民族的伟大民族精神</w:t>
      </w:r>
    </w:p>
    <w:p w14:paraId="0C0B6E54">
      <w:pPr>
        <w:widowControl w:val="0"/>
        <w:numPr>
          <w:ilvl w:val="0"/>
          <w:numId w:val="0"/>
        </w:numPr>
        <w:jc w:val="both"/>
        <w:rPr>
          <w:rFonts w:hint="default"/>
          <w:lang w:val="en-US" w:eastAsia="zh-CN"/>
        </w:rPr>
      </w:pPr>
      <w:r>
        <w:rPr>
          <w:rFonts w:hint="default"/>
          <w:lang w:val="en-US" w:eastAsia="zh-CN"/>
        </w:rPr>
        <w:t>○中国人民抗日战争的胜利，对世界各国夺取反法西斯战争胜利、维护世界和平的伟大事业产生了巨大影响，显著提高了中国的国际地位和国际影响。</w:t>
      </w:r>
    </w:p>
    <w:p w14:paraId="0270DCF9">
      <w:pPr>
        <w:numPr>
          <w:ilvl w:val="0"/>
          <w:numId w:val="1"/>
        </w:numPr>
        <w:rPr>
          <w:rFonts w:hint="default"/>
          <w:b/>
          <w:bCs/>
          <w:lang w:val="en-US" w:eastAsia="zh-CN"/>
        </w:rPr>
      </w:pPr>
      <w:r>
        <w:rPr>
          <w:rFonts w:hint="eastAsia"/>
          <w:b/>
          <w:bCs/>
          <w:lang w:val="en-US" w:eastAsia="zh-CN"/>
        </w:rPr>
        <w:t>为建立新中国而奋斗</w:t>
      </w:r>
    </w:p>
    <w:p w14:paraId="07544173">
      <w:pPr>
        <w:widowControl w:val="0"/>
        <w:numPr>
          <w:ilvl w:val="0"/>
          <w:numId w:val="0"/>
        </w:numPr>
        <w:jc w:val="both"/>
        <w:rPr>
          <w:rFonts w:hint="default"/>
          <w:b/>
          <w:bCs/>
          <w:lang w:val="en-US" w:eastAsia="zh-CN"/>
        </w:rPr>
      </w:pPr>
      <w:r>
        <w:rPr>
          <w:rFonts w:hint="eastAsia"/>
          <w:b/>
          <w:bCs/>
          <w:lang w:val="en-US" w:eastAsia="zh-CN"/>
        </w:rPr>
        <w:t>1.</w:t>
      </w:r>
      <w:r>
        <w:rPr>
          <w:rFonts w:hint="default"/>
          <w:b/>
          <w:bCs/>
          <w:lang w:val="en-US" w:eastAsia="zh-CN"/>
        </w:rPr>
        <w:t>抗日战争胜利后，国民党政府为什么会陷入全民的包围中并迅速走向崩溃？</w:t>
      </w:r>
    </w:p>
    <w:p w14:paraId="7FF1208E">
      <w:pPr>
        <w:widowControl w:val="0"/>
        <w:numPr>
          <w:ilvl w:val="0"/>
          <w:numId w:val="0"/>
        </w:numPr>
        <w:jc w:val="both"/>
        <w:rPr>
          <w:rFonts w:hint="default"/>
          <w:lang w:val="en-US" w:eastAsia="zh-CN"/>
        </w:rPr>
      </w:pPr>
      <w:r>
        <w:rPr>
          <w:rFonts w:hint="default"/>
          <w:lang w:val="en-US" w:eastAsia="zh-CN"/>
        </w:rPr>
        <w:t>○实行专制、独裁和反人民的内战政策</w:t>
      </w:r>
    </w:p>
    <w:p w14:paraId="7510078B">
      <w:pPr>
        <w:widowControl w:val="0"/>
        <w:numPr>
          <w:ilvl w:val="0"/>
          <w:numId w:val="0"/>
        </w:numPr>
        <w:jc w:val="both"/>
        <w:rPr>
          <w:rFonts w:hint="default"/>
          <w:lang w:val="en-US" w:eastAsia="zh-CN"/>
        </w:rPr>
      </w:pPr>
      <w:r>
        <w:rPr>
          <w:rFonts w:hint="default"/>
          <w:lang w:val="en-US" w:eastAsia="zh-CN"/>
        </w:rPr>
        <w:t>○发动内战，将全国人民置于饥饿和死亡的分界上</w:t>
      </w:r>
    </w:p>
    <w:p w14:paraId="007E9361">
      <w:pPr>
        <w:widowControl w:val="0"/>
        <w:numPr>
          <w:ilvl w:val="0"/>
          <w:numId w:val="0"/>
        </w:numPr>
        <w:jc w:val="both"/>
        <w:rPr>
          <w:rFonts w:hint="default"/>
          <w:lang w:val="en-US" w:eastAsia="zh-CN"/>
        </w:rPr>
      </w:pPr>
      <w:r>
        <w:rPr>
          <w:rFonts w:hint="default"/>
          <w:lang w:val="en-US" w:eastAsia="zh-CN"/>
        </w:rPr>
        <w:t>○学生运动为先导，促进了人民民主运动的高涨</w:t>
      </w:r>
    </w:p>
    <w:p w14:paraId="465A892D">
      <w:pPr>
        <w:widowControl w:val="0"/>
        <w:numPr>
          <w:ilvl w:val="0"/>
          <w:numId w:val="0"/>
        </w:numPr>
        <w:jc w:val="both"/>
        <w:rPr>
          <w:rFonts w:hint="default"/>
          <w:b/>
          <w:bCs/>
          <w:lang w:val="en-US" w:eastAsia="zh-CN"/>
        </w:rPr>
      </w:pPr>
      <w:r>
        <w:rPr>
          <w:rFonts w:hint="eastAsia"/>
          <w:b/>
          <w:bCs/>
          <w:lang w:val="en-US" w:eastAsia="zh-CN"/>
        </w:rPr>
        <w:t>2.</w:t>
      </w:r>
      <w:r>
        <w:rPr>
          <w:rFonts w:hint="default"/>
          <w:b/>
          <w:bCs/>
          <w:lang w:val="en-US" w:eastAsia="zh-CN"/>
        </w:rPr>
        <w:t>如何认识民主党派的历史作用？中国共产党领导的多党合作和政治协商格局怎么形成的？</w:t>
      </w:r>
    </w:p>
    <w:p w14:paraId="42C62355">
      <w:pPr>
        <w:widowControl w:val="0"/>
        <w:numPr>
          <w:ilvl w:val="0"/>
          <w:numId w:val="0"/>
        </w:numPr>
        <w:jc w:val="both"/>
        <w:rPr>
          <w:rFonts w:hint="default"/>
          <w:lang w:val="en-US" w:eastAsia="zh-CN"/>
        </w:rPr>
      </w:pPr>
      <w:r>
        <w:rPr>
          <w:rFonts w:hint="default"/>
          <w:lang w:val="en-US" w:eastAsia="zh-CN"/>
        </w:rPr>
        <w:t>○是中国共产党领导的爱国统一战线的重要组成部分。</w:t>
      </w:r>
    </w:p>
    <w:p w14:paraId="787CA418">
      <w:pPr>
        <w:widowControl w:val="0"/>
        <w:numPr>
          <w:ilvl w:val="0"/>
          <w:numId w:val="0"/>
        </w:numPr>
        <w:jc w:val="both"/>
        <w:rPr>
          <w:rFonts w:hint="default"/>
          <w:lang w:val="en-US" w:eastAsia="zh-CN"/>
        </w:rPr>
      </w:pPr>
      <w:r>
        <w:rPr>
          <w:rFonts w:hint="default"/>
          <w:lang w:val="en-US" w:eastAsia="zh-CN"/>
        </w:rPr>
        <w:t>○中国共产党采取了积极争取和团结的政策,建立了互相信任的合作关系是决定性因素。民主党派参加新政协和新中国的筹备工作,标志着中国共产党领导的多党合作、政治协商的格局形成。</w:t>
      </w:r>
    </w:p>
    <w:p w14:paraId="3E3F012F">
      <w:pPr>
        <w:widowControl w:val="0"/>
        <w:numPr>
          <w:ilvl w:val="0"/>
          <w:numId w:val="0"/>
        </w:numPr>
        <w:jc w:val="both"/>
        <w:rPr>
          <w:rFonts w:hint="default"/>
          <w:b/>
          <w:bCs/>
          <w:lang w:val="en-US" w:eastAsia="zh-CN"/>
        </w:rPr>
      </w:pPr>
      <w:r>
        <w:rPr>
          <w:rFonts w:hint="eastAsia"/>
          <w:b/>
          <w:bCs/>
          <w:lang w:val="en-US" w:eastAsia="zh-CN"/>
        </w:rPr>
        <w:t>3.</w:t>
      </w:r>
      <w:r>
        <w:rPr>
          <w:rFonts w:hint="default"/>
          <w:b/>
          <w:bCs/>
          <w:lang w:val="en-US" w:eastAsia="zh-CN"/>
        </w:rPr>
        <w:t>为什么说“没有共产党，就没有新中国”？中国共产党领导中国革命取得胜利的基本经验是什么？</w:t>
      </w:r>
    </w:p>
    <w:p w14:paraId="5CCFAA42">
      <w:pPr>
        <w:widowControl w:val="0"/>
        <w:numPr>
          <w:ilvl w:val="0"/>
          <w:numId w:val="0"/>
        </w:numPr>
        <w:jc w:val="both"/>
        <w:rPr>
          <w:rFonts w:hint="default"/>
          <w:lang w:val="en-US" w:eastAsia="zh-CN"/>
        </w:rPr>
      </w:pPr>
      <w:r>
        <w:rPr>
          <w:rFonts w:hint="default"/>
          <w:lang w:val="en-US" w:eastAsia="zh-CN"/>
        </w:rPr>
        <w:t>○中国共产党作为工人阶级的政党，不仅代表着中国工人阶级的利益，而且代表着整个中华民族和全中国人民的利益。</w:t>
      </w:r>
    </w:p>
    <w:p w14:paraId="799A9A76">
      <w:pPr>
        <w:widowControl w:val="0"/>
        <w:numPr>
          <w:ilvl w:val="0"/>
          <w:numId w:val="0"/>
        </w:numPr>
        <w:jc w:val="both"/>
        <w:rPr>
          <w:rFonts w:hint="default"/>
          <w:lang w:val="en-US" w:eastAsia="zh-CN"/>
        </w:rPr>
      </w:pPr>
      <w:r>
        <w:rPr>
          <w:rFonts w:hint="default"/>
          <w:lang w:val="en-US" w:eastAsia="zh-CN"/>
        </w:rPr>
        <w:t>○中国共产党是马克思主义的科学理论武装起来的，他以中国化的马克思主义即马克思列宁主义基本原理与中国实践相结合的毛泽东思想为一切工作的指针。</w:t>
      </w:r>
    </w:p>
    <w:p w14:paraId="5997CF33">
      <w:pPr>
        <w:widowControl w:val="0"/>
        <w:numPr>
          <w:ilvl w:val="0"/>
          <w:numId w:val="0"/>
        </w:numPr>
        <w:jc w:val="both"/>
        <w:rPr>
          <w:rFonts w:hint="default"/>
          <w:lang w:val="en-US" w:eastAsia="zh-CN"/>
        </w:rPr>
      </w:pPr>
      <w:r>
        <w:rPr>
          <w:rFonts w:hint="default"/>
          <w:lang w:val="en-US" w:eastAsia="zh-CN"/>
        </w:rPr>
        <w:t>○中国共产党人在革命过程中始终英勇地站在斗争的最前线，以实际行动表明了自己是最有远见，最富于牺牲精神，最坚定，而又最能虚心体察民情并依靠群众的坚强的革命者，从而赢得了广大中国人民的衷心拥护。</w:t>
      </w:r>
    </w:p>
    <w:p w14:paraId="4874E8D1">
      <w:pPr>
        <w:widowControl w:val="0"/>
        <w:numPr>
          <w:ilvl w:val="0"/>
          <w:numId w:val="0"/>
        </w:numPr>
        <w:jc w:val="both"/>
        <w:rPr>
          <w:rFonts w:hint="default"/>
          <w:lang w:val="en-US" w:eastAsia="zh-CN"/>
        </w:rPr>
      </w:pPr>
      <w:r>
        <w:rPr>
          <w:rFonts w:hint="default"/>
          <w:lang w:val="en-US" w:eastAsia="zh-CN"/>
        </w:rPr>
        <w:t>○“没有共产党就没有新中国”。这是中国人民基于自己的切身体验所确认的客观真理。</w:t>
      </w:r>
    </w:p>
    <w:p w14:paraId="5E1A8E74">
      <w:pPr>
        <w:widowControl w:val="0"/>
        <w:numPr>
          <w:ilvl w:val="0"/>
          <w:numId w:val="0"/>
        </w:numPr>
        <w:jc w:val="both"/>
        <w:rPr>
          <w:rFonts w:hint="default"/>
          <w:lang w:val="en-US" w:eastAsia="zh-CN"/>
        </w:rPr>
      </w:pPr>
      <w:r>
        <w:rPr>
          <w:rFonts w:hint="default"/>
          <w:lang w:val="en-US" w:eastAsia="zh-CN"/>
        </w:rPr>
        <w:t>○经验：</w:t>
      </w:r>
    </w:p>
    <w:p w14:paraId="0B700B69">
      <w:pPr>
        <w:widowControl w:val="0"/>
        <w:numPr>
          <w:ilvl w:val="0"/>
          <w:numId w:val="0"/>
        </w:numPr>
        <w:jc w:val="both"/>
        <w:rPr>
          <w:rFonts w:hint="default"/>
          <w:lang w:val="en-US" w:eastAsia="zh-CN"/>
        </w:rPr>
      </w:pPr>
      <w:r>
        <w:rPr>
          <w:rFonts w:hint="default"/>
          <w:lang w:val="en-US" w:eastAsia="zh-CN"/>
        </w:rPr>
        <w:t>⊙建立广泛的统一战线;</w:t>
      </w:r>
    </w:p>
    <w:p w14:paraId="239BC580">
      <w:pPr>
        <w:widowControl w:val="0"/>
        <w:numPr>
          <w:ilvl w:val="0"/>
          <w:numId w:val="0"/>
        </w:numPr>
        <w:jc w:val="both"/>
        <w:rPr>
          <w:rFonts w:hint="default"/>
          <w:lang w:val="en-US" w:eastAsia="zh-CN"/>
        </w:rPr>
      </w:pPr>
      <w:r>
        <w:rPr>
          <w:rFonts w:hint="default"/>
          <w:lang w:val="en-US" w:eastAsia="zh-CN"/>
        </w:rPr>
        <w:t>⊙坚持革命的武装斗争；</w:t>
      </w:r>
    </w:p>
    <w:p w14:paraId="032AEA88">
      <w:pPr>
        <w:widowControl w:val="0"/>
        <w:numPr>
          <w:ilvl w:val="0"/>
          <w:numId w:val="0"/>
        </w:numPr>
        <w:jc w:val="both"/>
        <w:rPr>
          <w:rFonts w:hint="default"/>
          <w:lang w:val="en-US" w:eastAsia="zh-CN"/>
        </w:rPr>
      </w:pPr>
      <w:r>
        <w:rPr>
          <w:rFonts w:hint="default"/>
          <w:lang w:val="en-US" w:eastAsia="zh-CN"/>
        </w:rPr>
        <w:t>⊙加强党的自身建设</w:t>
      </w:r>
    </w:p>
    <w:p w14:paraId="3EEB4915">
      <w:pPr>
        <w:numPr>
          <w:ilvl w:val="0"/>
          <w:numId w:val="1"/>
        </w:numPr>
        <w:rPr>
          <w:rFonts w:hint="default"/>
          <w:b/>
          <w:bCs/>
          <w:lang w:val="en-US" w:eastAsia="zh-CN"/>
        </w:rPr>
      </w:pPr>
      <w:r>
        <w:rPr>
          <w:rFonts w:hint="eastAsia"/>
          <w:b/>
          <w:bCs/>
          <w:lang w:val="en-US" w:eastAsia="zh-CN"/>
        </w:rPr>
        <w:t>中华人民共和国的成立与中国社会主义建设道路的探索</w:t>
      </w:r>
    </w:p>
    <w:p w14:paraId="635474D8">
      <w:pPr>
        <w:widowControl w:val="0"/>
        <w:numPr>
          <w:ilvl w:val="0"/>
          <w:numId w:val="0"/>
        </w:numPr>
        <w:jc w:val="both"/>
        <w:rPr>
          <w:rFonts w:hint="default"/>
          <w:b/>
          <w:bCs/>
          <w:lang w:val="en-US" w:eastAsia="zh-CN"/>
        </w:rPr>
      </w:pPr>
      <w:r>
        <w:rPr>
          <w:rFonts w:hint="eastAsia"/>
          <w:b/>
          <w:bCs/>
          <w:lang w:val="en-US" w:eastAsia="zh-CN"/>
        </w:rPr>
        <w:t>1.</w:t>
      </w:r>
      <w:r>
        <w:rPr>
          <w:rFonts w:hint="default"/>
          <w:b/>
          <w:bCs/>
          <w:lang w:val="en-US" w:eastAsia="zh-CN"/>
        </w:rPr>
        <w:t>过渡时期总路线是如何反应历史必然性的？请谈谈你的理解</w:t>
      </w:r>
    </w:p>
    <w:p w14:paraId="005CF3BF">
      <w:pPr>
        <w:widowControl w:val="0"/>
        <w:numPr>
          <w:ilvl w:val="0"/>
          <w:numId w:val="0"/>
        </w:numPr>
        <w:jc w:val="both"/>
        <w:rPr>
          <w:rFonts w:hint="default"/>
          <w:lang w:val="en-US" w:eastAsia="zh-CN"/>
        </w:rPr>
      </w:pPr>
      <w:r>
        <w:rPr>
          <w:rFonts w:hint="default"/>
          <w:lang w:val="en-US" w:eastAsia="zh-CN"/>
        </w:rPr>
        <w:t>○反映了中国人民要求走社会主义道路,迅速发展国民经济,尽快变农业国为工业国,摆脱贫困,消灭剥削制度的强烈愿望</w:t>
      </w:r>
    </w:p>
    <w:p w14:paraId="0A3B32CA">
      <w:pPr>
        <w:widowControl w:val="0"/>
        <w:numPr>
          <w:ilvl w:val="0"/>
          <w:numId w:val="0"/>
        </w:numPr>
        <w:jc w:val="both"/>
        <w:rPr>
          <w:rFonts w:hint="default"/>
          <w:lang w:val="en-US" w:eastAsia="zh-CN"/>
        </w:rPr>
      </w:pPr>
      <w:r>
        <w:rPr>
          <w:rFonts w:hint="default"/>
          <w:lang w:val="en-US" w:eastAsia="zh-CN"/>
        </w:rPr>
        <w:t>○集中反映了以毛泽东为代表的中国共产党人探索中国社会发展和开创中国社会主义道路的创造性贡献,是毛泽东思想的重要内容。</w:t>
      </w:r>
    </w:p>
    <w:p w14:paraId="45A1CBD6">
      <w:pPr>
        <w:widowControl w:val="0"/>
        <w:numPr>
          <w:ilvl w:val="0"/>
          <w:numId w:val="0"/>
        </w:numPr>
        <w:jc w:val="both"/>
        <w:rPr>
          <w:rFonts w:hint="default"/>
          <w:lang w:val="en-US" w:eastAsia="zh-CN"/>
        </w:rPr>
      </w:pPr>
      <w:r>
        <w:rPr>
          <w:rFonts w:hint="default"/>
          <w:lang w:val="en-US" w:eastAsia="zh-CN"/>
        </w:rPr>
        <w:t>请结合当代中国发展进步的事实，谈谈你是如何认识建立社会主义制度的重大意义的</w:t>
      </w:r>
    </w:p>
    <w:p w14:paraId="7EE2BDE2">
      <w:pPr>
        <w:widowControl w:val="0"/>
        <w:numPr>
          <w:ilvl w:val="0"/>
          <w:numId w:val="0"/>
        </w:numPr>
        <w:jc w:val="both"/>
        <w:rPr>
          <w:rFonts w:hint="default"/>
          <w:lang w:val="en-US" w:eastAsia="zh-CN"/>
        </w:rPr>
      </w:pPr>
      <w:r>
        <w:rPr>
          <w:rFonts w:hint="default"/>
          <w:lang w:val="en-US" w:eastAsia="zh-CN"/>
        </w:rPr>
        <w:t>○社会主义制度的确立，为中国现代化的建设创造了制度条件</w:t>
      </w:r>
    </w:p>
    <w:p w14:paraId="0B1D0B30">
      <w:pPr>
        <w:widowControl w:val="0"/>
        <w:numPr>
          <w:ilvl w:val="0"/>
          <w:numId w:val="0"/>
        </w:numPr>
        <w:jc w:val="both"/>
        <w:rPr>
          <w:rFonts w:hint="default"/>
          <w:lang w:val="en-US" w:eastAsia="zh-CN"/>
        </w:rPr>
      </w:pPr>
      <w:r>
        <w:rPr>
          <w:rFonts w:hint="default"/>
          <w:lang w:val="en-US" w:eastAsia="zh-CN"/>
        </w:rPr>
        <w:t>○社会主义制度的确立，使人民真正成为国家的主人和社会生产资料的主人</w:t>
      </w:r>
    </w:p>
    <w:p w14:paraId="06D3648B">
      <w:pPr>
        <w:widowControl w:val="0"/>
        <w:numPr>
          <w:ilvl w:val="0"/>
          <w:numId w:val="0"/>
        </w:numPr>
        <w:jc w:val="both"/>
        <w:rPr>
          <w:rFonts w:hint="default"/>
          <w:lang w:val="en-US" w:eastAsia="zh-CN"/>
        </w:rPr>
      </w:pPr>
      <w:r>
        <w:rPr>
          <w:rFonts w:hint="default"/>
          <w:lang w:val="en-US" w:eastAsia="zh-CN"/>
        </w:rPr>
        <w:t>○中国社会主义制度的确立，进一步改变了世界政治经济格局，增强了社会主义的力量，对维护世界和平产生了积极影响</w:t>
      </w:r>
    </w:p>
    <w:p w14:paraId="61443F46">
      <w:pPr>
        <w:widowControl w:val="0"/>
        <w:numPr>
          <w:ilvl w:val="0"/>
          <w:numId w:val="0"/>
        </w:numPr>
        <w:jc w:val="both"/>
        <w:rPr>
          <w:rFonts w:hint="default"/>
          <w:lang w:val="en-US" w:eastAsia="zh-CN"/>
        </w:rPr>
      </w:pPr>
      <w:r>
        <w:rPr>
          <w:rFonts w:hint="default"/>
          <w:lang w:val="en-US" w:eastAsia="zh-CN"/>
        </w:rPr>
        <w:t>○占世界人口四分之一的东方大国进入了社会主义社会，这是世界社会主义运动历史上又一个历史性的伟大胜利</w:t>
      </w:r>
    </w:p>
    <w:p w14:paraId="62C1DE7C">
      <w:pPr>
        <w:widowControl w:val="0"/>
        <w:numPr>
          <w:ilvl w:val="0"/>
          <w:numId w:val="0"/>
        </w:numPr>
        <w:jc w:val="both"/>
        <w:rPr>
          <w:rFonts w:hint="default"/>
          <w:lang w:val="en-US" w:eastAsia="zh-CN"/>
        </w:rPr>
      </w:pPr>
      <w:r>
        <w:rPr>
          <w:rFonts w:hint="default"/>
          <w:lang w:val="en-US" w:eastAsia="zh-CN"/>
        </w:rPr>
        <w:t>○社会主义制度在中国的确立，证明了马克思主义的真理性，而且以其独创性的理论原则和经验总结，丰富和发展了马克思主义的科学社会主义理论</w:t>
      </w:r>
    </w:p>
    <w:p w14:paraId="47E23759">
      <w:pPr>
        <w:widowControl w:val="0"/>
        <w:numPr>
          <w:ilvl w:val="0"/>
          <w:numId w:val="0"/>
        </w:numPr>
        <w:jc w:val="both"/>
        <w:rPr>
          <w:rFonts w:hint="default"/>
          <w:b/>
          <w:bCs/>
          <w:lang w:val="en-US" w:eastAsia="zh-CN"/>
        </w:rPr>
      </w:pPr>
      <w:r>
        <w:rPr>
          <w:rFonts w:hint="eastAsia"/>
          <w:b/>
          <w:bCs/>
          <w:lang w:val="en-US" w:eastAsia="zh-CN"/>
        </w:rPr>
        <w:t>2.</w:t>
      </w:r>
      <w:r>
        <w:rPr>
          <w:rFonts w:hint="default"/>
          <w:b/>
          <w:bCs/>
          <w:lang w:val="en-US" w:eastAsia="zh-CN"/>
        </w:rPr>
        <w:t>中国社会主义建设道路经历了怎样的艰辛探索？你是如何认识其中的经验教训的？</w:t>
      </w:r>
    </w:p>
    <w:p w14:paraId="0F33824C">
      <w:pPr>
        <w:widowControl w:val="0"/>
        <w:numPr>
          <w:ilvl w:val="0"/>
          <w:numId w:val="0"/>
        </w:numPr>
        <w:jc w:val="both"/>
        <w:rPr>
          <w:rFonts w:hint="default"/>
          <w:lang w:val="en-US" w:eastAsia="zh-CN"/>
        </w:rPr>
      </w:pPr>
      <w:r>
        <w:rPr>
          <w:rFonts w:hint="default"/>
          <w:lang w:val="en-US" w:eastAsia="zh-CN"/>
        </w:rPr>
        <w:t>探索</w:t>
      </w:r>
    </w:p>
    <w:p w14:paraId="0A56B9C2">
      <w:pPr>
        <w:widowControl w:val="0"/>
        <w:numPr>
          <w:ilvl w:val="0"/>
          <w:numId w:val="0"/>
        </w:numPr>
        <w:jc w:val="both"/>
        <w:rPr>
          <w:rFonts w:hint="default"/>
          <w:lang w:val="en-US" w:eastAsia="zh-CN"/>
        </w:rPr>
      </w:pPr>
      <w:r>
        <w:rPr>
          <w:rFonts w:hint="default"/>
          <w:lang w:val="en-US" w:eastAsia="zh-CN"/>
        </w:rPr>
        <w:t>我国社会主义制度确立后，毛泽东曾比较正确的提出我国社会主义发展阶段的问题。但由于我国当时刚刚进入社会主义社会，没有足够的经验使我们对社会主义建设和发展的规律具有很清楚地认识，因此，关于社会主义发展阶段的思想没有能够得到坚持和进一步发展。在1958年的“大跃进”和人民公社化运动中，由于对社会主义发展阶段认识的不科学和对社会生产力发展速度做出严重错误的估计，又产生了“共产主义在我国的实现不是什么遥远的事了”的盲目乐观情绪。60年代党的指导思想方面“左”的倾向不断发展，进而把社会主义理解为“从资本主义社会到共产主义社会的革命转变时期”，在我国社会主义发展阶段问题的认识上走了弯路，提出了“以阶级斗争为纲”，最终导致了“文化大革命”的发生</w:t>
      </w:r>
    </w:p>
    <w:p w14:paraId="5923FFFE">
      <w:pPr>
        <w:widowControl w:val="0"/>
        <w:numPr>
          <w:ilvl w:val="0"/>
          <w:numId w:val="0"/>
        </w:numPr>
        <w:jc w:val="both"/>
        <w:rPr>
          <w:rFonts w:hint="default"/>
          <w:lang w:val="en-US" w:eastAsia="zh-CN"/>
        </w:rPr>
      </w:pPr>
      <w:r>
        <w:rPr>
          <w:rFonts w:hint="default"/>
          <w:lang w:val="en-US" w:eastAsia="zh-CN"/>
        </w:rPr>
        <w:t>经验教训</w:t>
      </w:r>
    </w:p>
    <w:p w14:paraId="342D658E">
      <w:pPr>
        <w:widowControl w:val="0"/>
        <w:numPr>
          <w:ilvl w:val="0"/>
          <w:numId w:val="0"/>
        </w:numPr>
        <w:jc w:val="both"/>
        <w:rPr>
          <w:rFonts w:hint="default"/>
          <w:lang w:val="en-US" w:eastAsia="zh-CN"/>
        </w:rPr>
      </w:pPr>
      <w:r>
        <w:rPr>
          <w:rFonts w:hint="default"/>
          <w:lang w:val="en-US" w:eastAsia="zh-CN"/>
        </w:rPr>
        <w:t>○必须把马克思主义与中国实际相结合，探索符合中国特色的社会主义建设道路。</w:t>
      </w:r>
    </w:p>
    <w:p w14:paraId="78E65020">
      <w:pPr>
        <w:widowControl w:val="0"/>
        <w:numPr>
          <w:ilvl w:val="0"/>
          <w:numId w:val="0"/>
        </w:numPr>
        <w:jc w:val="both"/>
        <w:rPr>
          <w:rFonts w:hint="default"/>
          <w:lang w:val="en-US" w:eastAsia="zh-CN"/>
        </w:rPr>
      </w:pPr>
      <w:r>
        <w:rPr>
          <w:rFonts w:hint="default"/>
          <w:lang w:val="en-US" w:eastAsia="zh-CN"/>
        </w:rPr>
        <w:t>○必须正确认识社会主义社会的主要矛盾和根本任务，集中力量发展生产力</w:t>
      </w:r>
    </w:p>
    <w:p w14:paraId="4FB92C5C">
      <w:pPr>
        <w:widowControl w:val="0"/>
        <w:numPr>
          <w:ilvl w:val="0"/>
          <w:numId w:val="0"/>
        </w:numPr>
        <w:jc w:val="both"/>
        <w:rPr>
          <w:rFonts w:hint="default"/>
          <w:lang w:val="en-US" w:eastAsia="zh-CN"/>
        </w:rPr>
      </w:pPr>
      <w:r>
        <w:rPr>
          <w:rFonts w:hint="default"/>
          <w:lang w:val="en-US" w:eastAsia="zh-CN"/>
        </w:rPr>
        <w:t>○必须从实际出发进行社会主义建设，建设规模和速度要和国力相适应，不能急于求成</w:t>
      </w:r>
    </w:p>
    <w:p w14:paraId="7141F555">
      <w:pPr>
        <w:widowControl w:val="0"/>
        <w:numPr>
          <w:ilvl w:val="0"/>
          <w:numId w:val="0"/>
        </w:numPr>
        <w:jc w:val="both"/>
        <w:rPr>
          <w:rFonts w:hint="default"/>
          <w:lang w:val="en-US" w:eastAsia="zh-CN"/>
        </w:rPr>
      </w:pPr>
      <w:r>
        <w:rPr>
          <w:rFonts w:hint="default"/>
          <w:lang w:val="en-US" w:eastAsia="zh-CN"/>
        </w:rPr>
        <w:t>○必须发展社会主义民主，健全社会主义法治</w:t>
      </w:r>
    </w:p>
    <w:p w14:paraId="64349065">
      <w:pPr>
        <w:widowControl w:val="0"/>
        <w:numPr>
          <w:ilvl w:val="0"/>
          <w:numId w:val="0"/>
        </w:numPr>
        <w:jc w:val="both"/>
        <w:rPr>
          <w:rFonts w:hint="default"/>
          <w:lang w:val="en-US" w:eastAsia="zh-CN"/>
        </w:rPr>
      </w:pPr>
      <w:r>
        <w:rPr>
          <w:rFonts w:hint="default"/>
          <w:lang w:val="en-US" w:eastAsia="zh-CN"/>
        </w:rPr>
        <w:t>○必须坚持党的民主集中制和集体领导制度，加强执政党建设。</w:t>
      </w:r>
    </w:p>
    <w:p w14:paraId="57976DC3">
      <w:pPr>
        <w:widowControl w:val="0"/>
        <w:numPr>
          <w:ilvl w:val="0"/>
          <w:numId w:val="0"/>
        </w:numPr>
        <w:jc w:val="both"/>
        <w:rPr>
          <w:rFonts w:hint="default"/>
          <w:lang w:val="en-US" w:eastAsia="zh-CN"/>
        </w:rPr>
      </w:pPr>
      <w:r>
        <w:rPr>
          <w:rFonts w:hint="default"/>
          <w:lang w:val="en-US" w:eastAsia="zh-CN"/>
        </w:rPr>
        <w:t>○必须坚持对外开放，不能关起门来搞建设，要借鉴吸收人类文明的共同成果建设社会主义</w:t>
      </w:r>
    </w:p>
    <w:p w14:paraId="5E22D74A">
      <w:pPr>
        <w:widowControl w:val="0"/>
        <w:numPr>
          <w:ilvl w:val="0"/>
          <w:numId w:val="0"/>
        </w:numPr>
        <w:jc w:val="both"/>
        <w:rPr>
          <w:rFonts w:hint="default"/>
          <w:lang w:val="en-US" w:eastAsia="zh-CN"/>
        </w:rPr>
      </w:pPr>
      <w:r>
        <w:rPr>
          <w:rFonts w:hint="default"/>
          <w:lang w:val="en-US" w:eastAsia="zh-CN"/>
        </w:rPr>
        <w:t>意义</w:t>
      </w:r>
    </w:p>
    <w:p w14:paraId="16438647">
      <w:pPr>
        <w:widowControl w:val="0"/>
        <w:numPr>
          <w:ilvl w:val="0"/>
          <w:numId w:val="0"/>
        </w:numPr>
        <w:jc w:val="both"/>
        <w:rPr>
          <w:rFonts w:hint="default"/>
          <w:lang w:val="en-US" w:eastAsia="zh-CN"/>
        </w:rPr>
      </w:pPr>
      <w:r>
        <w:rPr>
          <w:rFonts w:hint="default"/>
          <w:lang w:val="en-US" w:eastAsia="zh-CN"/>
        </w:rPr>
        <w:t>○巩固和发展了我国的社会主义制度</w:t>
      </w:r>
    </w:p>
    <w:p w14:paraId="685F7630">
      <w:pPr>
        <w:widowControl w:val="0"/>
        <w:numPr>
          <w:ilvl w:val="0"/>
          <w:numId w:val="0"/>
        </w:numPr>
        <w:jc w:val="both"/>
        <w:rPr>
          <w:rFonts w:hint="default"/>
          <w:lang w:val="en-US" w:eastAsia="zh-CN"/>
        </w:rPr>
      </w:pPr>
      <w:r>
        <w:rPr>
          <w:rFonts w:hint="default"/>
          <w:lang w:val="en-US" w:eastAsia="zh-CN"/>
        </w:rPr>
        <w:t>○为开创中国特色社会主义提供了宝贵经验、理论准备、物质基础</w:t>
      </w:r>
    </w:p>
    <w:p w14:paraId="6CD30E2C">
      <w:pPr>
        <w:widowControl w:val="0"/>
        <w:numPr>
          <w:ilvl w:val="0"/>
          <w:numId w:val="0"/>
        </w:numPr>
        <w:jc w:val="both"/>
        <w:rPr>
          <w:rFonts w:hint="default"/>
          <w:lang w:val="en-US" w:eastAsia="zh-CN"/>
        </w:rPr>
      </w:pPr>
      <w:r>
        <w:rPr>
          <w:rFonts w:hint="default"/>
          <w:lang w:val="en-US" w:eastAsia="zh-CN"/>
        </w:rPr>
        <w:t>○丰富了科学社会主义的理论和实践</w:t>
      </w:r>
    </w:p>
    <w:p w14:paraId="3CF70E3D">
      <w:pPr>
        <w:widowControl w:val="0"/>
        <w:numPr>
          <w:ilvl w:val="0"/>
          <w:numId w:val="0"/>
        </w:numPr>
        <w:jc w:val="both"/>
        <w:rPr>
          <w:rFonts w:hint="default"/>
          <w:b/>
          <w:bCs/>
          <w:lang w:val="en-US" w:eastAsia="zh-CN"/>
        </w:rPr>
      </w:pPr>
      <w:r>
        <w:rPr>
          <w:rFonts w:hint="eastAsia"/>
          <w:b/>
          <w:bCs/>
          <w:lang w:val="en-US" w:eastAsia="zh-CN"/>
        </w:rPr>
        <w:t>3.</w:t>
      </w:r>
      <w:r>
        <w:rPr>
          <w:rFonts w:hint="default"/>
          <w:b/>
          <w:bCs/>
          <w:lang w:val="en-US" w:eastAsia="zh-CN"/>
        </w:rPr>
        <w:t>请结合当前中国面临的国际局势，谈谈我国建立独立的、比较完整的工业体系和国民经济体系的重大意义</w:t>
      </w:r>
    </w:p>
    <w:p w14:paraId="38EDE067">
      <w:pPr>
        <w:widowControl w:val="0"/>
        <w:numPr>
          <w:ilvl w:val="0"/>
          <w:numId w:val="0"/>
        </w:numPr>
        <w:jc w:val="both"/>
        <w:rPr>
          <w:rFonts w:hint="default"/>
          <w:lang w:val="en-US" w:eastAsia="zh-CN"/>
        </w:rPr>
      </w:pPr>
      <w:r>
        <w:rPr>
          <w:rFonts w:hint="default"/>
          <w:lang w:val="en-US" w:eastAsia="zh-CN"/>
        </w:rPr>
        <w:t>○独立的比较完整的工业体系和国民经济体系的建立，是了不起的巨大成就，使中国人民在中国共产党领导下，英勇奋斗的伟大成果是社会主义制度优越性的生动体现，具有极其重要的战略意义。它为我们继续推进社会主义建设，开拓了可以依靠的阵地，为实现现代化的伟大事业奠定了初步的物质基础。</w:t>
      </w:r>
    </w:p>
    <w:p w14:paraId="3AC60847">
      <w:pPr>
        <w:widowControl w:val="0"/>
        <w:numPr>
          <w:ilvl w:val="0"/>
          <w:numId w:val="0"/>
        </w:numPr>
        <w:jc w:val="both"/>
        <w:rPr>
          <w:rFonts w:hint="default"/>
          <w:lang w:val="en-US" w:eastAsia="zh-CN"/>
        </w:rPr>
      </w:pPr>
      <w:r>
        <w:rPr>
          <w:rFonts w:hint="default"/>
          <w:lang w:val="en-US" w:eastAsia="zh-CN"/>
        </w:rPr>
        <w:t>○随着独立的比较完整的工业体系的形成工业在国民经济中的主导地位日益明显，发挥着越来越重要的作用。</w:t>
      </w:r>
    </w:p>
    <w:p w14:paraId="3A77F8E7">
      <w:pPr>
        <w:widowControl w:val="0"/>
        <w:numPr>
          <w:ilvl w:val="0"/>
          <w:numId w:val="0"/>
        </w:numPr>
        <w:jc w:val="both"/>
        <w:rPr>
          <w:rFonts w:hint="default"/>
          <w:lang w:val="en-US" w:eastAsia="zh-CN"/>
        </w:rPr>
      </w:pPr>
      <w:r>
        <w:rPr>
          <w:rFonts w:hint="default"/>
          <w:lang w:val="en-US" w:eastAsia="zh-CN"/>
        </w:rPr>
        <w:t>○集中统一的经济管理体制在当初物质缺乏，经济基础薄弱的条件下，起到了积极作用，它有利于把有限的资金努力和技术力量集中起来，保证重点建设项目的完成，为中国以后的发展奠定了牢固的物质技术基础。</w:t>
      </w:r>
    </w:p>
    <w:p w14:paraId="6466760D">
      <w:pPr>
        <w:widowControl w:val="0"/>
        <w:numPr>
          <w:ilvl w:val="0"/>
          <w:numId w:val="0"/>
        </w:numPr>
        <w:jc w:val="both"/>
        <w:rPr>
          <w:rFonts w:hint="default"/>
          <w:lang w:val="en-US" w:eastAsia="zh-CN"/>
        </w:rPr>
      </w:pPr>
      <w:r>
        <w:rPr>
          <w:rFonts w:hint="eastAsia"/>
          <w:b/>
          <w:bCs/>
          <w:lang w:val="en-US" w:eastAsia="zh-CN"/>
        </w:rPr>
        <w:t>4.</w:t>
      </w:r>
      <w:r>
        <w:rPr>
          <w:rFonts w:hint="default"/>
          <w:b/>
          <w:bCs/>
          <w:lang w:val="en-US" w:eastAsia="zh-CN"/>
        </w:rPr>
        <w:t>作为新时期的青年，我们应当如何弘扬社会主义革命和建设时期形成的历久弥新的时代精神？</w:t>
      </w:r>
    </w:p>
    <w:p w14:paraId="42AE95C9">
      <w:pPr>
        <w:widowControl w:val="0"/>
        <w:numPr>
          <w:ilvl w:val="0"/>
          <w:numId w:val="0"/>
        </w:numPr>
        <w:jc w:val="both"/>
        <w:rPr>
          <w:rFonts w:hint="default"/>
          <w:lang w:val="en-US" w:eastAsia="zh-CN"/>
        </w:rPr>
      </w:pPr>
      <w:r>
        <w:rPr>
          <w:rFonts w:hint="default"/>
          <w:lang w:val="en-US" w:eastAsia="zh-CN"/>
        </w:rPr>
        <w:t>○新时代中国青年要树立远大理想、要热爱伟大祖国、要担当时代责任、要勇于砥砺奋斗、要练就过硬本领、要锤炼品德修为</w:t>
      </w:r>
    </w:p>
    <w:p w14:paraId="2D76D6C9">
      <w:pPr>
        <w:widowControl w:val="0"/>
        <w:numPr>
          <w:ilvl w:val="0"/>
          <w:numId w:val="0"/>
        </w:numPr>
        <w:jc w:val="both"/>
        <w:rPr>
          <w:rFonts w:hint="default"/>
          <w:sz w:val="24"/>
          <w:szCs w:val="24"/>
          <w:lang w:val="en-US" w:eastAsia="zh-CN"/>
        </w:rPr>
      </w:pPr>
      <w:r>
        <w:rPr>
          <w:rFonts w:hint="default"/>
          <w:lang w:val="en-US" w:eastAsia="zh-CN"/>
        </w:rPr>
        <w:t>○新时代的青年还要自觉树立和践行社会主义核心价值观，善于从中华民族传统美德中汲取道德滋养，从英雄人物和时代楷模的身上感受道德风范</w:t>
      </w:r>
    </w:p>
    <w:p w14:paraId="2ECBB81A">
      <w:pPr>
        <w:numPr>
          <w:ilvl w:val="0"/>
          <w:numId w:val="1"/>
        </w:numPr>
        <w:rPr>
          <w:rFonts w:hint="default"/>
          <w:b/>
          <w:bCs/>
          <w:lang w:val="en-US" w:eastAsia="zh-CN"/>
        </w:rPr>
      </w:pPr>
      <w:r>
        <w:rPr>
          <w:rFonts w:hint="eastAsia"/>
          <w:b/>
          <w:bCs/>
          <w:lang w:val="en-US" w:eastAsia="zh-CN"/>
        </w:rPr>
        <w:t>改革开放与中国特色社会主义的开创与发展</w:t>
      </w:r>
    </w:p>
    <w:p w14:paraId="5D920DE5">
      <w:pPr>
        <w:widowControl w:val="0"/>
        <w:numPr>
          <w:ilvl w:val="0"/>
          <w:numId w:val="0"/>
        </w:numPr>
        <w:jc w:val="both"/>
        <w:rPr>
          <w:rFonts w:hint="default"/>
          <w:b/>
          <w:bCs/>
          <w:lang w:val="en-US" w:eastAsia="zh-CN"/>
        </w:rPr>
      </w:pPr>
      <w:r>
        <w:rPr>
          <w:rFonts w:hint="eastAsia"/>
          <w:b/>
          <w:bCs/>
          <w:lang w:val="en-US" w:eastAsia="zh-CN"/>
        </w:rPr>
        <w:t>1.</w:t>
      </w:r>
      <w:r>
        <w:rPr>
          <w:rFonts w:hint="default"/>
          <w:b/>
          <w:bCs/>
          <w:lang w:val="en-US" w:eastAsia="zh-CN"/>
        </w:rPr>
        <w:t>为什么说党的十一届三中全会是新中国成立以来的伟大历史转折</w:t>
      </w:r>
      <w:r>
        <w:rPr>
          <w:rFonts w:hint="eastAsia"/>
          <w:b/>
          <w:bCs/>
          <w:lang w:val="en-US" w:eastAsia="zh-CN"/>
        </w:rPr>
        <w:t>？</w:t>
      </w:r>
    </w:p>
    <w:p w14:paraId="6C7DBA16">
      <w:pPr>
        <w:widowControl w:val="0"/>
        <w:numPr>
          <w:ilvl w:val="0"/>
          <w:numId w:val="0"/>
        </w:numPr>
        <w:jc w:val="both"/>
        <w:rPr>
          <w:rFonts w:hint="default"/>
          <w:lang w:val="en-US" w:eastAsia="zh-CN"/>
        </w:rPr>
      </w:pPr>
      <w:r>
        <w:rPr>
          <w:rFonts w:hint="default"/>
          <w:lang w:val="en-US" w:eastAsia="zh-CN"/>
        </w:rPr>
        <w:t>○彻底否定“两个凡是”的错误方针，重新确立了解放思想，实事求是的指导思想，实现了思想路线的拨乱反正</w:t>
      </w:r>
    </w:p>
    <w:p w14:paraId="77B0083C">
      <w:pPr>
        <w:widowControl w:val="0"/>
        <w:numPr>
          <w:ilvl w:val="0"/>
          <w:numId w:val="0"/>
        </w:numPr>
        <w:jc w:val="both"/>
        <w:rPr>
          <w:rFonts w:hint="default"/>
          <w:lang w:val="en-US" w:eastAsia="zh-CN"/>
        </w:rPr>
      </w:pPr>
      <w:r>
        <w:rPr>
          <w:rFonts w:hint="default"/>
          <w:lang w:val="en-US" w:eastAsia="zh-CN"/>
        </w:rPr>
        <w:t>○果断地停止使用“以阶级斗争为纲”的口号，做出工作重点转移的决策，实现了政治路线的拨乱反正</w:t>
      </w:r>
    </w:p>
    <w:p w14:paraId="2248FBB8">
      <w:pPr>
        <w:widowControl w:val="0"/>
        <w:numPr>
          <w:ilvl w:val="0"/>
          <w:numId w:val="0"/>
        </w:numPr>
        <w:jc w:val="both"/>
        <w:rPr>
          <w:rFonts w:hint="default"/>
          <w:lang w:val="en-US" w:eastAsia="zh-CN"/>
        </w:rPr>
      </w:pPr>
      <w:r>
        <w:rPr>
          <w:rFonts w:hint="default"/>
          <w:lang w:val="en-US" w:eastAsia="zh-CN"/>
        </w:rPr>
        <w:t>○开始形成以邓小平为核心的党中央领导集体，取得了组织路线拨乱反正的最重要成果</w:t>
      </w:r>
    </w:p>
    <w:p w14:paraId="5A4762BD">
      <w:pPr>
        <w:widowControl w:val="0"/>
        <w:numPr>
          <w:ilvl w:val="0"/>
          <w:numId w:val="0"/>
        </w:numPr>
        <w:jc w:val="both"/>
        <w:rPr>
          <w:rFonts w:hint="default"/>
          <w:lang w:val="en-US" w:eastAsia="zh-CN"/>
        </w:rPr>
      </w:pPr>
      <w:r>
        <w:rPr>
          <w:rFonts w:hint="default"/>
          <w:lang w:val="en-US" w:eastAsia="zh-CN"/>
        </w:rPr>
        <w:t>○恢复了党的民主集中制的优良传统，提出了民主制度化，法律化的重要任务</w:t>
      </w:r>
    </w:p>
    <w:p w14:paraId="442739CE">
      <w:pPr>
        <w:widowControl w:val="0"/>
        <w:numPr>
          <w:ilvl w:val="0"/>
          <w:numId w:val="0"/>
        </w:numPr>
        <w:jc w:val="both"/>
        <w:rPr>
          <w:rFonts w:hint="default"/>
          <w:lang w:val="en-US" w:eastAsia="zh-CN"/>
        </w:rPr>
      </w:pPr>
      <w:r>
        <w:rPr>
          <w:rFonts w:hint="default"/>
          <w:lang w:val="en-US" w:eastAsia="zh-CN"/>
        </w:rPr>
        <w:t>○审查和解决历史上遗留的一批重大问题和一些重要领导人的功过是非问题，开始系统清理重大历史是非的拨乱反正</w:t>
      </w:r>
    </w:p>
    <w:p w14:paraId="34EDC4F8">
      <w:pPr>
        <w:widowControl w:val="0"/>
        <w:numPr>
          <w:ilvl w:val="0"/>
          <w:numId w:val="0"/>
        </w:numPr>
        <w:jc w:val="both"/>
        <w:rPr>
          <w:rFonts w:hint="default"/>
          <w:lang w:val="en-US" w:eastAsia="zh-CN"/>
        </w:rPr>
      </w:pPr>
      <w:r>
        <w:rPr>
          <w:rFonts w:hint="default"/>
          <w:lang w:val="en-US" w:eastAsia="zh-CN"/>
        </w:rPr>
        <w:t>○结束了粉碎四人帮后两年在徘徊中前进的局面，揭开了我国改革开放的序幕，开辟了建设中国特色社会主义新道路，标志着中国从此进入了改革开放和社会主义现代化建设的历史新时期</w:t>
      </w:r>
    </w:p>
    <w:p w14:paraId="37BA4112">
      <w:pPr>
        <w:pStyle w:val="4"/>
        <w:widowControl w:val="0"/>
        <w:numPr>
          <w:ilvl w:val="0"/>
          <w:numId w:val="11"/>
        </w:numPr>
        <w:ind w:firstLineChars="0"/>
        <w:jc w:val="both"/>
        <w:rPr>
          <w:rFonts w:hint="default"/>
          <w:lang w:val="en-US" w:eastAsia="zh-CN"/>
        </w:rPr>
      </w:pPr>
      <w:r>
        <w:rPr>
          <w:rFonts w:hint="eastAsia"/>
          <w:lang w:val="en-US" w:eastAsia="zh-CN"/>
        </w:rPr>
        <w:t>中国特色社会主义是怎样开创的？</w:t>
      </w:r>
    </w:p>
    <w:p w14:paraId="65EFA5A7">
      <w:pPr>
        <w:widowControl w:val="0"/>
        <w:numPr>
          <w:ilvl w:val="0"/>
          <w:numId w:val="0"/>
        </w:numPr>
        <w:jc w:val="both"/>
        <w:rPr>
          <w:rFonts w:hint="default"/>
          <w:lang w:val="en-US" w:eastAsia="zh-CN"/>
        </w:rPr>
      </w:pPr>
      <w:r>
        <w:rPr>
          <w:rFonts w:hint="default"/>
          <w:lang w:val="en-US" w:eastAsia="zh-CN"/>
        </w:rPr>
        <w:t>1.改革开放初期（1978年-1992年）：中国特色社会主义的开创起源于改革开放的探索。这一时期，中国开始了一系列经济体制改革，实行了对外开放政策，取得了巨大的经济发展成就。同时，中国特色社会主义的理论和实践也开始初步形成，其核心思想是以经济建设为中心，坚持社会主义基本制度，发挥市场调节作用，促进生产力的发展。</w:t>
      </w:r>
    </w:p>
    <w:p w14:paraId="5590A45D">
      <w:pPr>
        <w:widowControl w:val="0"/>
        <w:numPr>
          <w:ilvl w:val="0"/>
          <w:numId w:val="0"/>
        </w:numPr>
        <w:jc w:val="both"/>
        <w:rPr>
          <w:rFonts w:hint="default"/>
          <w:lang w:val="en-US" w:eastAsia="zh-CN"/>
        </w:rPr>
      </w:pPr>
      <w:r>
        <w:rPr>
          <w:rFonts w:hint="default"/>
          <w:lang w:val="en-US" w:eastAsia="zh-CN"/>
        </w:rPr>
        <w:t>2.新时期（1992年-2012年）：这一时期，中国特色社会主义开始进入新阶段。1992年，中国召开了十四届党的三中全会，全面深化改革开放，建立起了现代化市场经济体系。此外，中国还开始加强对外开放，积极推动对外经济合作，不断提升国际地位。</w:t>
      </w:r>
    </w:p>
    <w:p w14:paraId="3802CE2E">
      <w:pPr>
        <w:widowControl w:val="0"/>
        <w:numPr>
          <w:ilvl w:val="0"/>
          <w:numId w:val="0"/>
        </w:numPr>
        <w:jc w:val="both"/>
        <w:rPr>
          <w:rFonts w:hint="default"/>
          <w:lang w:val="en-US" w:eastAsia="zh-CN"/>
        </w:rPr>
      </w:pPr>
      <w:r>
        <w:rPr>
          <w:rFonts w:hint="default"/>
          <w:lang w:val="en-US" w:eastAsia="zh-CN"/>
        </w:rPr>
        <w:t>3.新时代（2012年至今）：这一时期，中国特色社会主义进入新时代。2012年，中国召开了十八届党的全国代表大会，明确了“全面建设社会主义现代化国家”的战略目标，强调发展是硬道理，提出了“五位一体”总体布局和“四个全面”战略布局。在此基础上，中国继续推动改革开放，深化全面从严治党，不断提升国家治理能力和水平，促进人民全面发展。</w:t>
      </w:r>
    </w:p>
    <w:p w14:paraId="35D80470">
      <w:pPr>
        <w:widowControl w:val="0"/>
        <w:numPr>
          <w:ilvl w:val="0"/>
          <w:numId w:val="0"/>
        </w:numPr>
        <w:jc w:val="both"/>
        <w:rPr>
          <w:rFonts w:hint="default"/>
          <w:lang w:val="en-US" w:eastAsia="zh-CN"/>
        </w:rPr>
      </w:pPr>
      <w:r>
        <w:rPr>
          <w:rFonts w:hint="default"/>
          <w:lang w:val="en-US" w:eastAsia="zh-CN"/>
        </w:rPr>
        <w:t>总的来说，中国特色社会主义的开创和发展是在中国共产党的领导下不断探索和实践的结果。在经济、政治、文化、社会等多个领域，中国取得了巨大的成就，实现了从贫穷落后到富强强大的历史性跨越，为中国特色社会主义的持续发展奠定了坚实的基础。</w:t>
      </w:r>
    </w:p>
    <w:p w14:paraId="2658C884">
      <w:pPr>
        <w:pStyle w:val="4"/>
        <w:widowControl w:val="0"/>
        <w:numPr>
          <w:ilvl w:val="0"/>
          <w:numId w:val="11"/>
        </w:numPr>
        <w:ind w:firstLineChars="0"/>
        <w:jc w:val="both"/>
        <w:rPr>
          <w:rFonts w:hint="default"/>
          <w:lang w:val="en-US" w:eastAsia="zh-CN"/>
        </w:rPr>
      </w:pPr>
      <w:r>
        <w:rPr>
          <w:rFonts w:hint="eastAsia"/>
          <w:lang w:val="en-US" w:eastAsia="zh-CN"/>
        </w:rPr>
        <w:t>中国特色社会主义是怎样接续发展的？</w:t>
      </w:r>
    </w:p>
    <w:p w14:paraId="0B06DA5F">
      <w:pPr>
        <w:widowControl w:val="0"/>
        <w:numPr>
          <w:ilvl w:val="0"/>
          <w:numId w:val="0"/>
        </w:numPr>
        <w:jc w:val="both"/>
        <w:rPr>
          <w:rFonts w:hint="default"/>
          <w:lang w:val="en-US" w:eastAsia="zh-CN"/>
        </w:rPr>
      </w:pPr>
      <w:r>
        <w:rPr>
          <w:rFonts w:hint="default"/>
          <w:lang w:val="en-US" w:eastAsia="zh-CN"/>
        </w:rPr>
        <w:t>以江泽民同志为核心的党的第三代中央领导集体带领全党全国各族人民坚持党的基本理论、基本路线，在国内外形势十分复杂、世界社会主义出现严重曲折的严峻考验面前捍卫了中国特色社会主义，依据新的实践确立了党的基本纲领、基本经验，确立了社会主义市场经济体制的改革目标和基本框架，确立了社会主义初级阶段的基本经济制度和分配制度，开创全面改革开放新局面，推进党的建设新的伟大工程，成功把中国特色社会主义推向二十一世纪。 新世纪新阶段，党中央抓住重要战略机遇期，在全面建设小康社会进程中推进实践创新、理论创新、制度创新，强调坚持以人为本、全面协调可持续发展，提出构建社会主义和谐社会、加快生态文明建设，形成中国特色社会主义事业总体布局，着力保障和改善民生，促进社会公平正义，推动建设和谐世界，推进党的执政能力建设和先进性建设，成功在新的历史起点上坚持和发展了中国特色社会主义。</w:t>
      </w:r>
    </w:p>
    <w:p w14:paraId="7F05411D">
      <w:pPr>
        <w:numPr>
          <w:ilvl w:val="0"/>
          <w:numId w:val="1"/>
        </w:numPr>
        <w:rPr>
          <w:rFonts w:hint="default"/>
          <w:lang w:val="en-US" w:eastAsia="zh-CN"/>
        </w:rPr>
      </w:pPr>
      <w:r>
        <w:rPr>
          <w:rFonts w:hint="eastAsia"/>
          <w:lang w:val="en-US" w:eastAsia="zh-CN"/>
        </w:rPr>
        <w:t>中国特色社会主义进入新时代</w:t>
      </w:r>
    </w:p>
    <w:p w14:paraId="4E7755AF">
      <w:pPr>
        <w:spacing w:beforeLines="0" w:afterLines="0" w:line="400" w:lineRule="exact"/>
        <w:ind w:firstLine="600"/>
        <w:rPr>
          <w:rFonts w:hint="default" w:ascii="Times New Roman" w:hAnsi="Times New Roman" w:eastAsia="Times New Roman"/>
          <w:sz w:val="24"/>
          <w:szCs w:val="24"/>
          <w:lang w:val="zh-CN"/>
        </w:rPr>
      </w:pPr>
      <w:r>
        <w:rPr>
          <w:rFonts w:hint="eastAsia" w:ascii="Times New Roman" w:hAnsi="Times New Roman"/>
          <w:sz w:val="24"/>
          <w:szCs w:val="24"/>
          <w:lang w:val="en-US" w:eastAsia="zh-CN"/>
        </w:rPr>
        <w:t>1、</w:t>
      </w:r>
      <w:r>
        <w:rPr>
          <w:rFonts w:hint="default" w:ascii="Times New Roman" w:hAnsi="Times New Roman" w:eastAsia="Times New Roman"/>
          <w:sz w:val="24"/>
          <w:szCs w:val="24"/>
          <w:lang w:val="zh-CN"/>
        </w:rPr>
        <w:t>联系我国社会主要矛盾的新变化，如何正确理解中国特色社会主义进入新时代的内涵和意义？</w:t>
      </w:r>
    </w:p>
    <w:p w14:paraId="41E4DBB7">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答：现阶段，我国社会主要矛盾已经转化为人民日益增长的美好生活需要和不平衡不充分的发展之间的矛盾，这是关系全局的历史性变化，对党和国家工作提出了许多新要求。</w:t>
      </w:r>
    </w:p>
    <w:p w14:paraId="05A84550">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我国社会主要矛盾的变化，没有改变我们对我国社会主义所处历史阶段的判断，中国仍处于并将长期处于社会主义初级阶段的基本国情没有变，我国是世界最大发展中国家的国际地位没有变。</w:t>
      </w:r>
    </w:p>
    <w:p w14:paraId="1B0B8555">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（1）中国特色社会主义进入新时代的内涵</w:t>
      </w:r>
    </w:p>
    <w:p w14:paraId="3F99A41C">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①这个新时代是承前启后、继往开来，在新的历史条件下继续夺取中国特色社会主义伟大胜利的时代。</w:t>
      </w:r>
    </w:p>
    <w:p w14:paraId="42FE9832">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②这个新时代是决胜全面建成小康社会、进而全面建设社会主义现代化强国的时代。</w:t>
      </w:r>
    </w:p>
    <w:p w14:paraId="27B429FA">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③这个新时代是全国各族人民团结奋斗、不断创造美好生活、逐步实现全体人民共同富裕的时代。</w:t>
      </w:r>
    </w:p>
    <w:p w14:paraId="7E70314A">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④这个新时代是全体中华儿女勤力同心、奋力实现中华民族伟大复兴中国梦的时代。</w:t>
      </w:r>
    </w:p>
    <w:p w14:paraId="6AE00A5B">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⑤这个新时代是我国不断为人类作出更大贡献的时代。</w:t>
      </w:r>
    </w:p>
    <w:p w14:paraId="5B874F36">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（2）中国特色社会主义进入新时代的重大意义</w:t>
      </w:r>
    </w:p>
    <w:p w14:paraId="55180D2B">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①从中华民族复兴历程进程来看，中国特色社会主义进入新时代，意味着近代以来久经磨难的中华民族迎来了从站起来、富起来到强起来的伟大飞跃，迎来了实现中华民族伟大复兴的光明前景。</w:t>
      </w:r>
    </w:p>
    <w:p w14:paraId="65584DF8">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②从科学社会主义的发展进程看，中国特色社会主义进入新时代，意味着科学社会主义在21世纪的中国焕发出强大生机活力，在世界上高高举起了中国特色社会主义伟大旗帜。</w:t>
      </w:r>
    </w:p>
    <w:p w14:paraId="07977489">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③从人类历史进程看，中国特色社会主义进入新时代，意味着中国特色社会主义道路、理论、制度、文化不断发展，拓展了发展中国家走向现代化的途径，为解决人类问题贡献了中国智慧和中国方案。</w:t>
      </w:r>
    </w:p>
    <w:p w14:paraId="0A27D224">
      <w:pPr>
        <w:spacing w:beforeLines="0" w:afterLines="0" w:line="400" w:lineRule="exact"/>
        <w:ind w:firstLine="600"/>
        <w:rPr>
          <w:rFonts w:hint="default" w:ascii="Times New Roman" w:hAnsi="Times New Roman" w:eastAsia="Times New Roman"/>
          <w:sz w:val="24"/>
          <w:szCs w:val="24"/>
          <w:lang w:val="zh-CN"/>
        </w:rPr>
      </w:pPr>
      <w:r>
        <w:rPr>
          <w:rFonts w:hint="eastAsia" w:ascii="Times New Roman" w:hAnsi="Times New Roman"/>
          <w:sz w:val="24"/>
          <w:szCs w:val="24"/>
          <w:lang w:val="en-US" w:eastAsia="zh-CN"/>
        </w:rPr>
        <w:t>2</w:t>
      </w:r>
      <w:r>
        <w:rPr>
          <w:rFonts w:hint="eastAsia" w:ascii="Times New Roman" w:hAnsi="Times New Roman" w:eastAsia="Times New Roman"/>
          <w:sz w:val="24"/>
          <w:szCs w:val="24"/>
          <w:lang w:val="zh-CN"/>
        </w:rPr>
        <w:t>、</w:t>
      </w:r>
      <w:r>
        <w:rPr>
          <w:rFonts w:hint="default" w:ascii="Times New Roman" w:hAnsi="Times New Roman" w:eastAsia="Times New Roman"/>
          <w:sz w:val="24"/>
          <w:szCs w:val="24"/>
          <w:lang w:val="zh-CN"/>
        </w:rPr>
        <w:t>联系实际，谈谈党的十八大以来，党和国家事业发生了怎样的历史性变革，其意义是什么。答：党的十八大以来党和国家事业发生的历史性变革，是深层次的、开创性的、根本性的。</w:t>
      </w:r>
    </w:p>
    <w:p w14:paraId="3CC933B5">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（1）党的十八大以来，党和国家事业发生的历史性变革</w:t>
      </w:r>
    </w:p>
    <w:p w14:paraId="56409344">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①创立了新时代中国特色社会主义思想，明确坚持和发展中国特色社会主义的基本方略，提出一系列治国理政新理念新思想新战略，实现了马克思主义中国化时代化新的飞跃。</w:t>
      </w:r>
    </w:p>
    <w:p w14:paraId="70500D81">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②党的领导得到全面加强。</w:t>
      </w:r>
    </w:p>
    <w:p w14:paraId="031ACA27">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③党和国家事业发展有了科学完整的战略部署。</w:t>
      </w:r>
    </w:p>
    <w:p w14:paraId="32AEF478">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④实现了小康这个中华民族的干年梦想。</w:t>
      </w:r>
    </w:p>
    <w:p w14:paraId="3DB2932C">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⑤提出并贯彻新发展理念，着力推进高质量发展，推动构建新发展格局，实施供给侧结构性改革，制定一系列具有全局性意义的区域重大战略，我国经济实力实现历史性跃升。</w:t>
      </w:r>
    </w:p>
    <w:p w14:paraId="4124B78B">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⑥全面深化改革取得重大突破。⑦实行更加积极主动的开放战略。</w:t>
      </w:r>
    </w:p>
    <w:p w14:paraId="6DE1A85F">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③经济建设取得重大成就。</w:t>
      </w:r>
    </w:p>
    <w:p w14:paraId="163206E0">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②民主法治建设迈出重大步伐。</w:t>
      </w:r>
    </w:p>
    <w:p w14:paraId="13010822">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①强军兴军开创新局面。①港澳台工作取得新进展。@全方位外交布局深入展开。④全面从严治党成效卓著。</w:t>
      </w:r>
    </w:p>
    <w:p w14:paraId="3D06D649">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（2）意义</w:t>
      </w:r>
    </w:p>
    <w:p w14:paraId="547FB09E">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新时代十年的伟大变革，在党史、新中国史、改革开放史、社会主义发展史、中华民族发展史上具有里程碑意义。</w:t>
      </w:r>
    </w:p>
    <w:p w14:paraId="19C962A3">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①走过百年奋斗历程的中国共产党在革命性锻造中更加坚强有力，党的政治领导力、思想引领力、群众组织力、社会号召力显著增强，党同人民群众始终保持血肉联系，中国共产党在世界形势深刻变化的历史进程中始终走在时代前列，在应对国内外各种风险和考验的历史进程中始终成为全国人民的主心骨，在坚持和发展中国特色社会主义的历史进程中始终成为坚强领导核心。</w:t>
      </w:r>
    </w:p>
    <w:p w14:paraId="039C7CE5">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②中国人民的前进动力更加强大、奋斗精神更加昂扬、必胜信念更加坚定，焕发出更为强烈的历史自觉和主动精神，中国共产党和中国人民正信心百倍推进中华民族从站起来、富起来到强起来的伟大飞跃。</w:t>
      </w:r>
    </w:p>
    <w:p w14:paraId="6F53BB61">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③改革开放和社会主义现代化建设深入推进，书写了经济快速发展和社会长期稳定两大奇迹新篇章，我国发展具备了更为坚实的物质基础、更为完善的制度保证，实现中华民族伟大复兴进入了不可逆转的历史进程。</w:t>
      </w:r>
    </w:p>
    <w:p w14:paraId="2BFC4E16">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④科学社会主义在21世纪的中国焕发出新的蓬勃生机，中国式现代化为人类实现现代化提供了新的选择，中国共产党和中国人民为解决人类面临的共同问题提供更多更好的中国智慧、中国方案、中国力量，为人类和平与发展崇高事业作出新的更大的贡献。</w:t>
      </w:r>
    </w:p>
    <w:p w14:paraId="2BC7D215">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3</w:t>
      </w:r>
      <w:r>
        <w:rPr>
          <w:rFonts w:hint="eastAsia" w:ascii="Times New Roman" w:hAnsi="Times New Roman" w:eastAsia="Times New Roman"/>
          <w:sz w:val="24"/>
          <w:szCs w:val="24"/>
          <w:lang w:val="zh-CN"/>
        </w:rPr>
        <w:t>、</w:t>
      </w:r>
      <w:r>
        <w:rPr>
          <w:rFonts w:hint="default" w:ascii="Times New Roman" w:hAnsi="Times New Roman" w:eastAsia="Times New Roman"/>
          <w:sz w:val="24"/>
          <w:szCs w:val="24"/>
          <w:lang w:val="zh-CN"/>
        </w:rPr>
        <w:t>习近平在庆祝中国共产党成立100周年大会上的讲话中指出，在中华大地上全面建成了小康社会是中华民族的伟大光荣、中国人民的伟大光荣、中国共产党的伟大光荣。联系历史和现实，谈谈全面建成小康社会的历史意义。</w:t>
      </w:r>
    </w:p>
    <w:p w14:paraId="4C9D48C2">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答：在庆祝中国共产党成立100周年大会上，习近平总书记庄严宣告：“经过全党全国各族人民持续奋斗，我们实现了第一个百年奋斗目标，在中华大地上全面建成了小康社会，历史性地解决了绝对贫困问题。”</w:t>
      </w:r>
    </w:p>
    <w:p w14:paraId="0E73FA3A">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（1）全面建成小康社会，实现了中华民族干百年来的夙愿。</w:t>
      </w:r>
    </w:p>
    <w:p w14:paraId="2B42FD6A">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无论在落后的农耕文明时代，还是在积贫积弱的近代，小康对百姓来说，都只能是遥不可及的奢望。只有在中国共产党领导下，这一梦想才能实现。中国共产党自成立之日起，就坚定地扛起为人民谋幸福、为民族谋复兴的大旗，经过一代一代的接续奋斗，全面小康终于梦想成真。实现这一目标，中国发展和人民生活水平跃上新的大台阶。</w:t>
      </w:r>
    </w:p>
    <w:p w14:paraId="5023DDDD">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（2）全面建成小康社会，是迈向中华民族伟大复兴的关键一步。</w:t>
      </w:r>
    </w:p>
    <w:p w14:paraId="777C80F0">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100多年来，中国共产党团结带领中国人民顽虽拼搏，几代人一以贯之、接续奋斗，从“小康之家到小康社会”，从总体小康全面小康”，从“全面建设?到“全面建成”，小康目标不断实现，小康梦想成为现实。“小康梦”是中国梦的阶段性目标，没有全面小康的实现，民族复兴就无从谈起。全面建成小康社会的如期完成，体现了实现共同富裕的社会主义本质要求，标志着第一个百年奋斗目标圆满完成，为实现第二个百年奋斗目标奠定了坚实基础，在中华民族文明史上具有重大意义，实现了从大幅落后于时代到大踏步赶上时代的新跨越。</w:t>
      </w:r>
    </w:p>
    <w:p w14:paraId="280942A2">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（3）全面建成小康社会，是对人类社会的伟大贡献。</w:t>
      </w:r>
    </w:p>
    <w:p w14:paraId="568D2641">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①全面建成小康社会，大大提升了人类社会整体发展水平，社会主义中国以更加雄伟的身姿屹立于世界东方。</w:t>
      </w:r>
    </w:p>
    <w:p w14:paraId="45032964">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②全面建成小康社会的理论和实践，深化了对社会主义本质的认识和理解，开拓了社会主义发展新境界，使科学社会主义在21世纪的中国焕发出强大生机活力。</w:t>
      </w:r>
    </w:p>
    <w:p w14:paraId="5E0F8CBD">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③全面建成小康社会的成功探索，拓展了发展中国家走向现代化的路径，给世界上那些既希望加快发展又希望保持自身独立性的国家和民族提供了全新选择，为解决人类问题贡献出了中国智慧和中国方案。</w:t>
      </w:r>
    </w:p>
    <w:p w14:paraId="0311BE13">
      <w:pPr>
        <w:spacing w:beforeLines="0" w:afterLines="0" w:line="400" w:lineRule="exact"/>
        <w:ind w:firstLine="600"/>
        <w:rPr>
          <w:rFonts w:hint="default" w:ascii="Times New Roman" w:hAnsi="Times New Roman" w:eastAsia="Times New Roman"/>
          <w:sz w:val="24"/>
          <w:szCs w:val="24"/>
          <w:lang w:val="zh-CN"/>
        </w:rPr>
      </w:pPr>
      <w:r>
        <w:rPr>
          <w:rFonts w:hint="eastAsia" w:ascii="Times New Roman" w:hAnsi="Times New Roman"/>
          <w:sz w:val="24"/>
          <w:szCs w:val="24"/>
          <w:lang w:val="en-US" w:eastAsia="zh-CN"/>
        </w:rPr>
        <w:t>4</w:t>
      </w:r>
      <w:r>
        <w:rPr>
          <w:rFonts w:hint="eastAsia" w:ascii="Times New Roman" w:hAnsi="Times New Roman" w:eastAsia="Times New Roman"/>
          <w:sz w:val="24"/>
          <w:szCs w:val="24"/>
          <w:lang w:val="zh-CN"/>
        </w:rPr>
        <w:t>、</w:t>
      </w:r>
      <w:r>
        <w:rPr>
          <w:rFonts w:hint="default" w:ascii="Times New Roman" w:hAnsi="Times New Roman" w:eastAsia="Times New Roman"/>
          <w:sz w:val="24"/>
          <w:szCs w:val="24"/>
          <w:lang w:val="zh-CN"/>
        </w:rPr>
        <w:t>党的二十大强调，“两个确立对新时代党和国家事业发展、对推进中华民族伟大复兴历史进程具有决定性意义。联系历史和现实，谈谈如何理解两个确立”的决定性意义。</w:t>
      </w:r>
    </w:p>
    <w:p w14:paraId="1EE59412">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答：（1）“两个确立的含义</w:t>
      </w:r>
    </w:p>
    <w:p w14:paraId="68075D29">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党的十九届六中全会明确提出指出两个确立”，即党确立习近平同志党中央的核心、全党的核心地位，确立习近平新时代中国特色社会主义思想的指导地位”。</w:t>
      </w:r>
    </w:p>
    <w:p w14:paraId="03B4D1C4">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（2）“两个确立”的决定性意义</w:t>
      </w:r>
    </w:p>
    <w:p w14:paraId="0EE40B8B">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①“两个确立”是新时代实现伟大变革的关键所在。</w:t>
      </w:r>
    </w:p>
    <w:p w14:paraId="01E28D29">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中国共产党是代表中国最广大人民根本利益的马克思主义政党。确立和维护马克思主义政党的领导核心，是马克思主义建党学说的一个基本观点；用科学的理论武装全党，是马克思主义政党走向成熟的一个重要标志。在100多年奋斗历程中，我们党始终高度重视领导核心和科学理论在推动历史前进中的重大作用。我们党之所以能够历经艰难困苦而不断发展壮大，取得革命、建设、改革的伟大胜利和辉煌成就，很重要的历史经验就是确立和维护坚强领导核心、坚持科学理论指导。这是党的历史带给我们的深刻启示。</w:t>
      </w:r>
    </w:p>
    <w:p w14:paraId="24B0F490">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党的十八大以来，正是因为我们党确立习近平同志党中央的核心、全党的核心地位，确立习近平新时代中国特色社会主义思想的指导地位，才能开创中国特色社会主义新时代，推动中华民族伟大复兴进入不可逆转的历史进程。</w:t>
      </w:r>
    </w:p>
    <w:p w14:paraId="0FD5B284">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②两个确立”是新征程上赢得未来的必然要求。</w:t>
      </w:r>
    </w:p>
    <w:p w14:paraId="753837B5">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坚持两个确立”，才能把准中国特色社会主义的前进方向。有以习近平同志为核心的党中央的坚强领导，有习近平新时代中国特色社会主义思想的指导，中国特色社会主义必将在新时代新征程上赢得更加伟大的胜利和荣光。</w:t>
      </w:r>
    </w:p>
    <w:p w14:paraId="5DFA72AD">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坚持两个确立”，有利于动员一切力量为实现中华民族伟大复兴的中国梦而奋斗。</w:t>
      </w:r>
    </w:p>
    <w:p w14:paraId="425F8CC7">
      <w:pPr>
        <w:spacing w:beforeLines="0" w:afterLines="0" w:line="400" w:lineRule="exact"/>
        <w:ind w:firstLine="600"/>
        <w:rPr>
          <w:rFonts w:hint="default" w:ascii="Times New Roman" w:hAnsi="Times New Roman" w:eastAsia="Times New Roman"/>
          <w:sz w:val="24"/>
          <w:szCs w:val="24"/>
          <w:lang w:val="zh-CN"/>
        </w:rPr>
      </w:pPr>
      <w:r>
        <w:rPr>
          <w:rFonts w:hint="default" w:ascii="Times New Roman" w:hAnsi="Times New Roman" w:eastAsia="Times New Roman"/>
          <w:sz w:val="24"/>
          <w:szCs w:val="24"/>
          <w:lang w:val="zh-CN"/>
        </w:rPr>
        <w:t>坚持两个确立”，才能更好地应对新的风险挑战。当前，实现中华民族伟大复兴进入关键时期，我国发展站在新的历史起点上。两个确立可以为我们在新征程上赢得主动、赢得优势、赢得未来提供根本保障。</w:t>
      </w:r>
    </w:p>
    <w:p w14:paraId="4FD6852F">
      <w:pPr>
        <w:spacing w:beforeLines="0" w:afterLines="0" w:line="400" w:lineRule="exact"/>
        <w:ind w:firstLine="600"/>
        <w:rPr>
          <w:rFonts w:hint="default" w:ascii="Times New Roman" w:hAnsi="Times New Roman" w:eastAsia="Times New Roman"/>
          <w:sz w:val="24"/>
          <w:szCs w:val="24"/>
          <w:lang w:val="zh-CN"/>
        </w:rPr>
      </w:pPr>
    </w:p>
    <w:p w14:paraId="13C244BA">
      <w:pPr>
        <w:numPr>
          <w:ilvl w:val="0"/>
          <w:numId w:val="0"/>
        </w:numPr>
        <w:rPr>
          <w:rFonts w:hint="default"/>
          <w:lang w:val="en-US" w:eastAsia="zh-CN"/>
        </w:rPr>
      </w:pPr>
    </w:p>
    <w:p w14:paraId="37F91121">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chineseCounting"/>
      <w:suff w:val="nothing"/>
      <w:lvlText w:val="第%1章、"/>
      <w:lvlJc w:val="left"/>
      <w:rPr>
        <w:rFonts w:hint="eastAsia"/>
      </w:rPr>
    </w:lvl>
  </w:abstractNum>
  <w:abstractNum w:abstractNumId="1">
    <w:nsid w:val="00000001"/>
    <w:multiLevelType w:val="singleLevel"/>
    <w:tmpl w:val="00000001"/>
    <w:lvl w:ilvl="0" w:tentative="0">
      <w:start w:val="1"/>
      <w:numFmt w:val="chineseCounting"/>
      <w:suff w:val="nothing"/>
      <w:lvlText w:val="第%1、"/>
      <w:lvlJc w:val="left"/>
      <w:rPr>
        <w:rFonts w:hint="eastAsia"/>
      </w:rPr>
    </w:lvl>
  </w:abstractNum>
  <w:abstractNum w:abstractNumId="2">
    <w:nsid w:val="00000002"/>
    <w:multiLevelType w:val="singleLevel"/>
    <w:tmpl w:val="00000002"/>
    <w:lvl w:ilvl="0" w:tentative="0">
      <w:start w:val="1"/>
      <w:numFmt w:val="decimal"/>
      <w:suff w:val="nothing"/>
      <w:lvlText w:val="%1、"/>
      <w:lvlJc w:val="left"/>
    </w:lvl>
  </w:abstractNum>
  <w:abstractNum w:abstractNumId="3">
    <w:nsid w:val="00000003"/>
    <w:multiLevelType w:val="singleLevel"/>
    <w:tmpl w:val="00000003"/>
    <w:lvl w:ilvl="0" w:tentative="0">
      <w:start w:val="1"/>
      <w:numFmt w:val="decimal"/>
      <w:suff w:val="nothing"/>
      <w:lvlText w:val="（%1）"/>
      <w:lvlJc w:val="left"/>
    </w:lvl>
  </w:abstractNum>
  <w:abstractNum w:abstractNumId="4">
    <w:nsid w:val="00000004"/>
    <w:multiLevelType w:val="singleLevel"/>
    <w:tmpl w:val="00000004"/>
    <w:lvl w:ilvl="0" w:tentative="0">
      <w:start w:val="1"/>
      <w:numFmt w:val="chineseCounting"/>
      <w:suff w:val="nothing"/>
      <w:lvlText w:val="第%1、"/>
      <w:lvlJc w:val="left"/>
      <w:rPr>
        <w:rFonts w:hint="eastAsia"/>
      </w:rPr>
    </w:lvl>
  </w:abstractNum>
  <w:abstractNum w:abstractNumId="5">
    <w:nsid w:val="00000005"/>
    <w:multiLevelType w:val="singleLevel"/>
    <w:tmpl w:val="00000005"/>
    <w:lvl w:ilvl="0" w:tentative="0">
      <w:start w:val="1"/>
      <w:numFmt w:val="decimal"/>
      <w:lvlText w:val="%1."/>
      <w:lvlJc w:val="left"/>
      <w:pPr>
        <w:tabs>
          <w:tab w:val="left" w:pos="312"/>
        </w:tabs>
      </w:pPr>
    </w:lvl>
  </w:abstractNum>
  <w:abstractNum w:abstractNumId="6">
    <w:nsid w:val="00000006"/>
    <w:multiLevelType w:val="singleLevel"/>
    <w:tmpl w:val="00000006"/>
    <w:lvl w:ilvl="0" w:tentative="0">
      <w:start w:val="1"/>
      <w:numFmt w:val="decimal"/>
      <w:suff w:val="nothing"/>
      <w:lvlText w:val="%1、"/>
      <w:lvlJc w:val="left"/>
    </w:lvl>
  </w:abstractNum>
  <w:abstractNum w:abstractNumId="7">
    <w:nsid w:val="00000007"/>
    <w:multiLevelType w:val="singleLevel"/>
    <w:tmpl w:val="00000007"/>
    <w:lvl w:ilvl="0" w:tentative="0">
      <w:start w:val="1"/>
      <w:numFmt w:val="decimal"/>
      <w:suff w:val="nothing"/>
      <w:lvlText w:val="%1、"/>
      <w:lvlJc w:val="left"/>
    </w:lvl>
  </w:abstractNum>
  <w:abstractNum w:abstractNumId="8">
    <w:nsid w:val="00000008"/>
    <w:multiLevelType w:val="singleLevel"/>
    <w:tmpl w:val="00000008"/>
    <w:lvl w:ilvl="0" w:tentative="0">
      <w:start w:val="1"/>
      <w:numFmt w:val="decimal"/>
      <w:suff w:val="nothing"/>
      <w:lvlText w:val="%1、"/>
      <w:lvlJc w:val="left"/>
    </w:lvl>
  </w:abstractNum>
  <w:abstractNum w:abstractNumId="9">
    <w:nsid w:val="00000009"/>
    <w:multiLevelType w:val="singleLevel"/>
    <w:tmpl w:val="00000009"/>
    <w:lvl w:ilvl="0" w:tentative="0">
      <w:start w:val="1"/>
      <w:numFmt w:val="chineseCounting"/>
      <w:suff w:val="nothing"/>
      <w:lvlText w:val="第%1、"/>
      <w:lvlJc w:val="left"/>
      <w:rPr>
        <w:rFonts w:hint="eastAsia"/>
      </w:rPr>
    </w:lvl>
  </w:abstractNum>
  <w:abstractNum w:abstractNumId="10">
    <w:nsid w:val="0000000A"/>
    <w:multiLevelType w:val="multilevel"/>
    <w:tmpl w:val="0000000A"/>
    <w:lvl w:ilvl="0" w:tentative="0">
      <w:start w:val="2"/>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5"/>
  </w:num>
  <w:num w:numId="3">
    <w:abstractNumId w:val="9"/>
  </w:num>
  <w:num w:numId="4">
    <w:abstractNumId w:val="4"/>
  </w:num>
  <w:num w:numId="5">
    <w:abstractNumId w:val="1"/>
  </w:num>
  <w:num w:numId="6">
    <w:abstractNumId w:val="2"/>
  </w:num>
  <w:num w:numId="7">
    <w:abstractNumId w:val="7"/>
  </w:num>
  <w:num w:numId="8">
    <w:abstractNumId w:val="8"/>
  </w:num>
  <w:num w:numId="9">
    <w:abstractNumId w:val="3"/>
  </w:num>
  <w:num w:numId="10">
    <w:abstractNumId w:val="6"/>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cyNTMxM2IyNjkyZWZkY2NiYTVkNmM5NWY0ZGU1OTIifQ=="/>
  </w:docVars>
  <w:rsids>
    <w:rsidRoot w:val="00172A27"/>
    <w:rsid w:val="2E190A54"/>
    <w:rsid w:val="5E200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3">
    <w:name w:val="Default Paragraph Font"/>
    <w:qFormat/>
    <w:uiPriority w:val="0"/>
  </w:style>
  <w:style w:type="table" w:default="1" w:styleId="2">
    <w:name w:val="Normal Table"/>
    <w:qFormat/>
    <w:uiPriority w:val="0"/>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14170</Words>
  <Characters>14275</Characters>
  <Paragraphs>211</Paragraphs>
  <TotalTime>181</TotalTime>
  <ScaleCrop>false</ScaleCrop>
  <LinksUpToDate>false</LinksUpToDate>
  <CharactersWithSpaces>14292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2023-06-11T13:16:00Z</dcterms:created>
  <dc:creator>徐奕奕.</dc:creator>
  <cp:lastModifiedBy>刘梦琨</cp:lastModifiedBy>
  <dcterms:modified xsi:type="dcterms:W3CDTF">2026-06-01T08:59:49Z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60EE7F5E952A4E3495F18B256C87306E_13</vt:lpwstr>
  </property>
</Properties>
</file>